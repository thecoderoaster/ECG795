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3AB7E5" w14:textId="77777777" w:rsidR="00BB4CCB" w:rsidRPr="00BB4CCB" w:rsidRDefault="00BB4CCB" w:rsidP="00BB4CCB">
      <w:pPr>
        <w:widowControl w:val="0"/>
        <w:autoSpaceDE w:val="0"/>
        <w:autoSpaceDN w:val="0"/>
        <w:adjustRightInd w:val="0"/>
        <w:spacing w:after="240"/>
        <w:rPr>
          <w:rFonts w:ascii="Courier New" w:hAnsi="Courier New" w:cs="Courier New"/>
        </w:rPr>
      </w:pPr>
      <w:r w:rsidRPr="00BB4CCB">
        <w:rPr>
          <w:rFonts w:ascii="Courier New" w:hAnsi="Courier New" w:cs="Courier New"/>
        </w:rPr>
        <w:t>2. Histogram Equalization</w:t>
      </w:r>
    </w:p>
    <w:p w14:paraId="21AD728F" w14:textId="77777777" w:rsidR="00BB4CCB" w:rsidRPr="00BB4CCB" w:rsidRDefault="004B7266" w:rsidP="00BB4CCB">
      <w:pPr>
        <w:widowControl w:val="0"/>
        <w:numPr>
          <w:ilvl w:val="0"/>
          <w:numId w:val="1"/>
        </w:numPr>
        <w:tabs>
          <w:tab w:val="left" w:pos="220"/>
          <w:tab w:val="left" w:pos="720"/>
        </w:tabs>
        <w:autoSpaceDE w:val="0"/>
        <w:autoSpaceDN w:val="0"/>
        <w:adjustRightInd w:val="0"/>
        <w:spacing w:after="240"/>
        <w:ind w:hanging="720"/>
        <w:rPr>
          <w:rFonts w:ascii="Courier New" w:hAnsi="Courier New" w:cs="Courier New"/>
        </w:rPr>
      </w:pPr>
      <w:r>
        <w:rPr>
          <w:rFonts w:ascii="Courier New" w:hAnsi="Courier New" w:cs="Courier New"/>
        </w:rPr>
        <w:t>(a</w:t>
      </w:r>
      <w:proofErr w:type="gramStart"/>
      <w:r>
        <w:rPr>
          <w:rFonts w:ascii="Courier New" w:hAnsi="Courier New" w:cs="Courier New"/>
        </w:rPr>
        <w:t>)  Write</w:t>
      </w:r>
      <w:proofErr w:type="gramEnd"/>
      <w:r>
        <w:rPr>
          <w:rFonts w:ascii="Courier New" w:hAnsi="Courier New" w:cs="Courier New"/>
        </w:rPr>
        <w:t xml:space="preserve"> a function </w:t>
      </w:r>
      <w:proofErr w:type="spellStart"/>
      <w:r>
        <w:rPr>
          <w:rFonts w:ascii="Courier New" w:hAnsi="Courier New" w:cs="Courier New"/>
        </w:rPr>
        <w:t>hist_</w:t>
      </w:r>
      <w:r w:rsidR="00BB4CCB" w:rsidRPr="00BB4CCB">
        <w:rPr>
          <w:rFonts w:ascii="Courier New" w:hAnsi="Courier New" w:cs="Courier New"/>
        </w:rPr>
        <w:t>eq.m</w:t>
      </w:r>
      <w:proofErr w:type="spellEnd"/>
      <w:r w:rsidR="00BB4CCB" w:rsidRPr="00BB4CCB">
        <w:rPr>
          <w:rFonts w:ascii="Courier New" w:hAnsi="Courier New" w:cs="Courier New"/>
        </w:rPr>
        <w:t xml:space="preserve"> that performs histogram equalization on an intensity image. The function should take as inputs an intensity image and the number of gray level value bins. Create a </w:t>
      </w:r>
      <w:proofErr w:type="spellStart"/>
      <w:r w:rsidR="00BB4CCB" w:rsidRPr="00BB4CCB">
        <w:rPr>
          <w:rFonts w:ascii="Courier New" w:hAnsi="Courier New" w:cs="Courier New"/>
        </w:rPr>
        <w:t>separte</w:t>
      </w:r>
      <w:proofErr w:type="spellEnd"/>
      <w:r w:rsidR="00BB4CCB" w:rsidRPr="00BB4CCB">
        <w:rPr>
          <w:rFonts w:ascii="Courier New" w:hAnsi="Courier New" w:cs="Courier New"/>
        </w:rPr>
        <w:t xml:space="preserve"> m-file for this function. </w:t>
      </w:r>
    </w:p>
    <w:p w14:paraId="16108B6E"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proofErr w:type="gramStart"/>
      <w:r w:rsidRPr="007F1F72">
        <w:rPr>
          <w:rFonts w:ascii="Courier" w:hAnsi="Courier" w:cs="Courier"/>
          <w:color w:val="0000FF"/>
          <w:sz w:val="16"/>
          <w:szCs w:val="16"/>
        </w:rPr>
        <w:t>function</w:t>
      </w:r>
      <w:proofErr w:type="gramEnd"/>
      <w:r w:rsidRPr="007F1F72">
        <w:rPr>
          <w:rFonts w:ascii="Courier" w:hAnsi="Courier" w:cs="Courier"/>
          <w:color w:val="000000"/>
          <w:sz w:val="16"/>
          <w:szCs w:val="16"/>
        </w:rPr>
        <w:t xml:space="preserve"> [ g ] = </w:t>
      </w:r>
      <w:proofErr w:type="spellStart"/>
      <w:r w:rsidRPr="007F1F72">
        <w:rPr>
          <w:rFonts w:ascii="Courier" w:hAnsi="Courier" w:cs="Courier"/>
          <w:color w:val="000000"/>
          <w:sz w:val="16"/>
          <w:szCs w:val="16"/>
        </w:rPr>
        <w:t>hist_eq</w:t>
      </w:r>
      <w:proofErr w:type="spellEnd"/>
      <w:r w:rsidRPr="007F1F72">
        <w:rPr>
          <w:rFonts w:ascii="Courier" w:hAnsi="Courier" w:cs="Courier"/>
          <w:color w:val="000000"/>
          <w:sz w:val="16"/>
          <w:szCs w:val="16"/>
        </w:rPr>
        <w:t xml:space="preserve">( image, </w:t>
      </w:r>
      <w:proofErr w:type="spellStart"/>
      <w:r w:rsidRPr="007F1F72">
        <w:rPr>
          <w:rFonts w:ascii="Courier" w:hAnsi="Courier" w:cs="Courier"/>
          <w:color w:val="000000"/>
          <w:sz w:val="16"/>
          <w:szCs w:val="16"/>
        </w:rPr>
        <w:t>graylevels</w:t>
      </w:r>
      <w:proofErr w:type="spellEnd"/>
      <w:r w:rsidRPr="007F1F72">
        <w:rPr>
          <w:rFonts w:ascii="Courier" w:hAnsi="Courier" w:cs="Courier"/>
          <w:color w:val="000000"/>
          <w:sz w:val="16"/>
          <w:szCs w:val="16"/>
        </w:rPr>
        <w:t xml:space="preserve"> )</w:t>
      </w:r>
    </w:p>
    <w:p w14:paraId="13C1BD47"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r w:rsidRPr="007F1F72">
        <w:rPr>
          <w:rFonts w:ascii="Courier" w:hAnsi="Courier" w:cs="Courier"/>
          <w:color w:val="228B22"/>
          <w:sz w:val="16"/>
          <w:szCs w:val="16"/>
        </w:rPr>
        <w:t>%HISTOEQ Equalizes the histogram of an input image</w:t>
      </w:r>
    </w:p>
    <w:p w14:paraId="0A86F6C2"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r w:rsidRPr="007F1F72">
        <w:rPr>
          <w:rFonts w:ascii="Courier" w:hAnsi="Courier" w:cs="Courier"/>
          <w:color w:val="228B22"/>
          <w:sz w:val="16"/>
          <w:szCs w:val="16"/>
        </w:rPr>
        <w:t>%   Detailed explanation goes here</w:t>
      </w:r>
    </w:p>
    <w:p w14:paraId="76B51929"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r w:rsidRPr="007F1F72">
        <w:rPr>
          <w:rFonts w:ascii="Courier" w:hAnsi="Courier" w:cs="Courier"/>
          <w:color w:val="228B22"/>
          <w:sz w:val="16"/>
          <w:szCs w:val="16"/>
        </w:rPr>
        <w:t xml:space="preserve"> </w:t>
      </w:r>
    </w:p>
    <w:p w14:paraId="1C932BF0"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r w:rsidRPr="007F1F72">
        <w:rPr>
          <w:rFonts w:ascii="Courier" w:hAnsi="Courier" w:cs="Courier"/>
          <w:color w:val="228B22"/>
          <w:sz w:val="16"/>
          <w:szCs w:val="16"/>
        </w:rPr>
        <w:t xml:space="preserve"> </w:t>
      </w:r>
    </w:p>
    <w:p w14:paraId="55095B58"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r w:rsidRPr="007F1F72">
        <w:rPr>
          <w:rFonts w:ascii="Courier" w:hAnsi="Courier" w:cs="Courier"/>
          <w:color w:val="228B22"/>
          <w:sz w:val="16"/>
          <w:szCs w:val="16"/>
        </w:rPr>
        <w:t>% Variables</w:t>
      </w:r>
    </w:p>
    <w:p w14:paraId="630231E8"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proofErr w:type="spellStart"/>
      <w:proofErr w:type="gramStart"/>
      <w:r w:rsidRPr="007F1F72">
        <w:rPr>
          <w:rFonts w:ascii="Courier" w:hAnsi="Courier" w:cs="Courier"/>
          <w:color w:val="000000"/>
          <w:sz w:val="16"/>
          <w:szCs w:val="16"/>
        </w:rPr>
        <w:t>rk</w:t>
      </w:r>
      <w:proofErr w:type="spellEnd"/>
      <w:proofErr w:type="gramEnd"/>
      <w:r w:rsidRPr="007F1F72">
        <w:rPr>
          <w:rFonts w:ascii="Courier" w:hAnsi="Courier" w:cs="Courier"/>
          <w:color w:val="000000"/>
          <w:sz w:val="16"/>
          <w:szCs w:val="16"/>
        </w:rPr>
        <w:t xml:space="preserve"> = zeros(512,512);</w:t>
      </w:r>
    </w:p>
    <w:p w14:paraId="6641838B"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proofErr w:type="spellStart"/>
      <w:proofErr w:type="gramStart"/>
      <w:r w:rsidRPr="007F1F72">
        <w:rPr>
          <w:rFonts w:ascii="Courier" w:hAnsi="Courier" w:cs="Courier"/>
          <w:color w:val="000000"/>
          <w:sz w:val="16"/>
          <w:szCs w:val="16"/>
        </w:rPr>
        <w:t>sk</w:t>
      </w:r>
      <w:proofErr w:type="spellEnd"/>
      <w:proofErr w:type="gramEnd"/>
      <w:r w:rsidRPr="007F1F72">
        <w:rPr>
          <w:rFonts w:ascii="Courier" w:hAnsi="Courier" w:cs="Courier"/>
          <w:color w:val="000000"/>
          <w:sz w:val="16"/>
          <w:szCs w:val="16"/>
        </w:rPr>
        <w:t xml:space="preserve"> = zeros(graylevels,1);</w:t>
      </w:r>
    </w:p>
    <w:p w14:paraId="7A606BC5"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proofErr w:type="spellStart"/>
      <w:proofErr w:type="gramStart"/>
      <w:r w:rsidRPr="007F1F72">
        <w:rPr>
          <w:rFonts w:ascii="Courier" w:hAnsi="Courier" w:cs="Courier"/>
          <w:color w:val="000000"/>
          <w:sz w:val="16"/>
          <w:szCs w:val="16"/>
        </w:rPr>
        <w:t>nk</w:t>
      </w:r>
      <w:proofErr w:type="spellEnd"/>
      <w:proofErr w:type="gramEnd"/>
      <w:r w:rsidRPr="007F1F72">
        <w:rPr>
          <w:rFonts w:ascii="Courier" w:hAnsi="Courier" w:cs="Courier"/>
          <w:color w:val="000000"/>
          <w:sz w:val="16"/>
          <w:szCs w:val="16"/>
        </w:rPr>
        <w:t xml:space="preserve"> = zeros(graylevels,1);</w:t>
      </w:r>
    </w:p>
    <w:p w14:paraId="60136391"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proofErr w:type="spellStart"/>
      <w:proofErr w:type="gramStart"/>
      <w:r w:rsidRPr="007F1F72">
        <w:rPr>
          <w:rFonts w:ascii="Courier" w:hAnsi="Courier" w:cs="Courier"/>
          <w:color w:val="000000"/>
          <w:sz w:val="16"/>
          <w:szCs w:val="16"/>
        </w:rPr>
        <w:t>enk</w:t>
      </w:r>
      <w:proofErr w:type="spellEnd"/>
      <w:proofErr w:type="gramEnd"/>
      <w:r w:rsidRPr="007F1F72">
        <w:rPr>
          <w:rFonts w:ascii="Courier" w:hAnsi="Courier" w:cs="Courier"/>
          <w:color w:val="000000"/>
          <w:sz w:val="16"/>
          <w:szCs w:val="16"/>
        </w:rPr>
        <w:t xml:space="preserve"> = zeros(graylevels,1);</w:t>
      </w:r>
    </w:p>
    <w:p w14:paraId="62DFAD61"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proofErr w:type="spellStart"/>
      <w:proofErr w:type="gramStart"/>
      <w:r w:rsidRPr="007F1F72">
        <w:rPr>
          <w:rFonts w:ascii="Courier" w:hAnsi="Courier" w:cs="Courier"/>
          <w:color w:val="000000"/>
          <w:sz w:val="16"/>
          <w:szCs w:val="16"/>
        </w:rPr>
        <w:t>prk</w:t>
      </w:r>
      <w:proofErr w:type="spellEnd"/>
      <w:proofErr w:type="gramEnd"/>
      <w:r w:rsidRPr="007F1F72">
        <w:rPr>
          <w:rFonts w:ascii="Courier" w:hAnsi="Courier" w:cs="Courier"/>
          <w:color w:val="000000"/>
          <w:sz w:val="16"/>
          <w:szCs w:val="16"/>
        </w:rPr>
        <w:t xml:space="preserve"> = zeros(graylevels,1);</w:t>
      </w:r>
    </w:p>
    <w:p w14:paraId="3A0B5E2C"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proofErr w:type="spellStart"/>
      <w:proofErr w:type="gramStart"/>
      <w:r w:rsidRPr="007F1F72">
        <w:rPr>
          <w:rFonts w:ascii="Courier" w:hAnsi="Courier" w:cs="Courier"/>
          <w:color w:val="000000"/>
          <w:sz w:val="16"/>
          <w:szCs w:val="16"/>
        </w:rPr>
        <w:t>psk</w:t>
      </w:r>
      <w:proofErr w:type="spellEnd"/>
      <w:proofErr w:type="gramEnd"/>
      <w:r w:rsidRPr="007F1F72">
        <w:rPr>
          <w:rFonts w:ascii="Courier" w:hAnsi="Courier" w:cs="Courier"/>
          <w:color w:val="000000"/>
          <w:sz w:val="16"/>
          <w:szCs w:val="16"/>
        </w:rPr>
        <w:t xml:space="preserve"> = zeros(graylevels,1);</w:t>
      </w:r>
    </w:p>
    <w:p w14:paraId="61288218"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proofErr w:type="spellStart"/>
      <w:proofErr w:type="gramStart"/>
      <w:r w:rsidRPr="007F1F72">
        <w:rPr>
          <w:rFonts w:ascii="Courier" w:hAnsi="Courier" w:cs="Courier"/>
          <w:color w:val="000000"/>
          <w:sz w:val="16"/>
          <w:szCs w:val="16"/>
        </w:rPr>
        <w:t>img</w:t>
      </w:r>
      <w:proofErr w:type="gramEnd"/>
      <w:r w:rsidRPr="007F1F72">
        <w:rPr>
          <w:rFonts w:ascii="Courier" w:hAnsi="Courier" w:cs="Courier"/>
          <w:color w:val="000000"/>
          <w:sz w:val="16"/>
          <w:szCs w:val="16"/>
        </w:rPr>
        <w:t>_size</w:t>
      </w:r>
      <w:proofErr w:type="spellEnd"/>
      <w:r w:rsidRPr="007F1F72">
        <w:rPr>
          <w:rFonts w:ascii="Courier" w:hAnsi="Courier" w:cs="Courier"/>
          <w:color w:val="000000"/>
          <w:sz w:val="16"/>
          <w:szCs w:val="16"/>
        </w:rPr>
        <w:t xml:space="preserve"> = size(image,1) * size(image,2);</w:t>
      </w:r>
    </w:p>
    <w:p w14:paraId="6A13B0D4"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r w:rsidRPr="007F1F72">
        <w:rPr>
          <w:rFonts w:ascii="Courier" w:hAnsi="Courier" w:cs="Courier"/>
          <w:color w:val="000000"/>
          <w:sz w:val="16"/>
          <w:szCs w:val="16"/>
        </w:rPr>
        <w:t xml:space="preserve"> </w:t>
      </w:r>
    </w:p>
    <w:p w14:paraId="10739441"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r w:rsidRPr="007F1F72">
        <w:rPr>
          <w:rFonts w:ascii="Courier" w:hAnsi="Courier" w:cs="Courier"/>
          <w:color w:val="228B22"/>
          <w:sz w:val="16"/>
          <w:szCs w:val="16"/>
        </w:rPr>
        <w:t>%Normalize</w:t>
      </w:r>
    </w:p>
    <w:p w14:paraId="3D0B2FEB"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r w:rsidRPr="007F1F72">
        <w:rPr>
          <w:rFonts w:ascii="Courier" w:hAnsi="Courier" w:cs="Courier"/>
          <w:color w:val="228B22"/>
          <w:sz w:val="16"/>
          <w:szCs w:val="16"/>
        </w:rPr>
        <w:t xml:space="preserve"> </w:t>
      </w:r>
    </w:p>
    <w:p w14:paraId="713A2DF3"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r w:rsidRPr="007F1F72">
        <w:rPr>
          <w:rFonts w:ascii="Courier" w:hAnsi="Courier" w:cs="Courier"/>
          <w:color w:val="228B22"/>
          <w:sz w:val="16"/>
          <w:szCs w:val="16"/>
        </w:rPr>
        <w:t xml:space="preserve"> </w:t>
      </w:r>
    </w:p>
    <w:p w14:paraId="6001AC7A"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r w:rsidRPr="007F1F72">
        <w:rPr>
          <w:rFonts w:ascii="Courier" w:hAnsi="Courier" w:cs="Courier"/>
          <w:color w:val="228B22"/>
          <w:sz w:val="16"/>
          <w:szCs w:val="16"/>
        </w:rPr>
        <w:t xml:space="preserve"> </w:t>
      </w:r>
    </w:p>
    <w:p w14:paraId="3B429F0F"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r w:rsidRPr="007F1F72">
        <w:rPr>
          <w:rFonts w:ascii="Courier" w:hAnsi="Courier" w:cs="Courier"/>
          <w:color w:val="228B22"/>
          <w:sz w:val="16"/>
          <w:szCs w:val="16"/>
        </w:rPr>
        <w:t>% Find the number of pixels that have intensity</w:t>
      </w:r>
    </w:p>
    <w:p w14:paraId="05DCDB05"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r w:rsidRPr="007F1F72">
        <w:rPr>
          <w:rFonts w:ascii="Courier" w:hAnsi="Courier" w:cs="Courier"/>
          <w:color w:val="228B22"/>
          <w:sz w:val="16"/>
          <w:szCs w:val="16"/>
        </w:rPr>
        <w:t xml:space="preserve">% </w:t>
      </w:r>
      <w:proofErr w:type="spellStart"/>
      <w:proofErr w:type="gramStart"/>
      <w:r w:rsidRPr="007F1F72">
        <w:rPr>
          <w:rFonts w:ascii="Courier" w:hAnsi="Courier" w:cs="Courier"/>
          <w:color w:val="228B22"/>
          <w:sz w:val="16"/>
          <w:szCs w:val="16"/>
        </w:rPr>
        <w:t>rk</w:t>
      </w:r>
      <w:proofErr w:type="spellEnd"/>
      <w:proofErr w:type="gramEnd"/>
      <w:r w:rsidRPr="007F1F72">
        <w:rPr>
          <w:rFonts w:ascii="Courier" w:hAnsi="Courier" w:cs="Courier"/>
          <w:color w:val="228B22"/>
          <w:sz w:val="16"/>
          <w:szCs w:val="16"/>
        </w:rPr>
        <w:t>. (Generate Histogram)</w:t>
      </w:r>
    </w:p>
    <w:p w14:paraId="04CAF6C2"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proofErr w:type="spellStart"/>
      <w:proofErr w:type="gramStart"/>
      <w:r w:rsidRPr="007F1F72">
        <w:rPr>
          <w:rFonts w:ascii="Courier" w:hAnsi="Courier" w:cs="Courier"/>
          <w:color w:val="000000"/>
          <w:sz w:val="16"/>
          <w:szCs w:val="16"/>
        </w:rPr>
        <w:t>nk</w:t>
      </w:r>
      <w:proofErr w:type="spellEnd"/>
      <w:proofErr w:type="gramEnd"/>
      <w:r w:rsidRPr="007F1F72">
        <w:rPr>
          <w:rFonts w:ascii="Courier" w:hAnsi="Courier" w:cs="Courier"/>
          <w:color w:val="000000"/>
          <w:sz w:val="16"/>
          <w:szCs w:val="16"/>
        </w:rPr>
        <w:t xml:space="preserve"> = </w:t>
      </w:r>
      <w:proofErr w:type="spellStart"/>
      <w:r w:rsidRPr="007F1F72">
        <w:rPr>
          <w:rFonts w:ascii="Courier" w:hAnsi="Courier" w:cs="Courier"/>
          <w:color w:val="000000"/>
          <w:sz w:val="16"/>
          <w:szCs w:val="16"/>
        </w:rPr>
        <w:t>imhist</w:t>
      </w:r>
      <w:proofErr w:type="spellEnd"/>
      <w:r w:rsidRPr="007F1F72">
        <w:rPr>
          <w:rFonts w:ascii="Courier" w:hAnsi="Courier" w:cs="Courier"/>
          <w:color w:val="000000"/>
          <w:sz w:val="16"/>
          <w:szCs w:val="16"/>
        </w:rPr>
        <w:t>(image(:,:,1),</w:t>
      </w:r>
      <w:proofErr w:type="spellStart"/>
      <w:r w:rsidRPr="007F1F72">
        <w:rPr>
          <w:rFonts w:ascii="Courier" w:hAnsi="Courier" w:cs="Courier"/>
          <w:color w:val="000000"/>
          <w:sz w:val="16"/>
          <w:szCs w:val="16"/>
        </w:rPr>
        <w:t>graylevels</w:t>
      </w:r>
      <w:proofErr w:type="spellEnd"/>
      <w:r w:rsidRPr="007F1F72">
        <w:rPr>
          <w:rFonts w:ascii="Courier" w:hAnsi="Courier" w:cs="Courier"/>
          <w:color w:val="000000"/>
          <w:sz w:val="16"/>
          <w:szCs w:val="16"/>
        </w:rPr>
        <w:t>);</w:t>
      </w:r>
    </w:p>
    <w:p w14:paraId="79691CD5"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proofErr w:type="gramStart"/>
      <w:r w:rsidRPr="007F1F72">
        <w:rPr>
          <w:rFonts w:ascii="Courier" w:hAnsi="Courier" w:cs="Courier"/>
          <w:color w:val="0000FF"/>
          <w:sz w:val="16"/>
          <w:szCs w:val="16"/>
        </w:rPr>
        <w:t>for</w:t>
      </w:r>
      <w:proofErr w:type="gramEnd"/>
      <w:r w:rsidRPr="007F1F72">
        <w:rPr>
          <w:rFonts w:ascii="Courier" w:hAnsi="Courier" w:cs="Courier"/>
          <w:color w:val="000000"/>
          <w:sz w:val="16"/>
          <w:szCs w:val="16"/>
        </w:rPr>
        <w:t xml:space="preserve"> </w:t>
      </w:r>
      <w:proofErr w:type="spellStart"/>
      <w:r w:rsidRPr="007F1F72">
        <w:rPr>
          <w:rFonts w:ascii="Courier" w:hAnsi="Courier" w:cs="Courier"/>
          <w:color w:val="000000"/>
          <w:sz w:val="16"/>
          <w:szCs w:val="16"/>
        </w:rPr>
        <w:t>i</w:t>
      </w:r>
      <w:proofErr w:type="spellEnd"/>
      <w:r w:rsidRPr="007F1F72">
        <w:rPr>
          <w:rFonts w:ascii="Courier" w:hAnsi="Courier" w:cs="Courier"/>
          <w:color w:val="000000"/>
          <w:sz w:val="16"/>
          <w:szCs w:val="16"/>
        </w:rPr>
        <w:t xml:space="preserve"> = 1:graylevels</w:t>
      </w:r>
    </w:p>
    <w:p w14:paraId="50840599"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r w:rsidRPr="007F1F72">
        <w:rPr>
          <w:rFonts w:ascii="Courier" w:hAnsi="Courier" w:cs="Courier"/>
          <w:color w:val="000000"/>
          <w:sz w:val="16"/>
          <w:szCs w:val="16"/>
        </w:rPr>
        <w:t xml:space="preserve">   </w:t>
      </w:r>
      <w:r w:rsidRPr="007F1F72">
        <w:rPr>
          <w:rFonts w:ascii="Courier" w:hAnsi="Courier" w:cs="Courier"/>
          <w:color w:val="228B22"/>
          <w:sz w:val="16"/>
          <w:szCs w:val="16"/>
        </w:rPr>
        <w:t>%</w:t>
      </w:r>
      <w:proofErr w:type="spellStart"/>
      <w:proofErr w:type="gramStart"/>
      <w:r w:rsidRPr="007F1F72">
        <w:rPr>
          <w:rFonts w:ascii="Courier" w:hAnsi="Courier" w:cs="Courier"/>
          <w:color w:val="228B22"/>
          <w:sz w:val="16"/>
          <w:szCs w:val="16"/>
        </w:rPr>
        <w:t>nk</w:t>
      </w:r>
      <w:proofErr w:type="spellEnd"/>
      <w:proofErr w:type="gramEnd"/>
      <w:r w:rsidRPr="007F1F72">
        <w:rPr>
          <w:rFonts w:ascii="Courier" w:hAnsi="Courier" w:cs="Courier"/>
          <w:color w:val="228B22"/>
          <w:sz w:val="16"/>
          <w:szCs w:val="16"/>
        </w:rPr>
        <w:t xml:space="preserve">(i,1) = sum(sum(image(:,:,1) == </w:t>
      </w:r>
      <w:proofErr w:type="spellStart"/>
      <w:r w:rsidRPr="007F1F72">
        <w:rPr>
          <w:rFonts w:ascii="Courier" w:hAnsi="Courier" w:cs="Courier"/>
          <w:color w:val="228B22"/>
          <w:sz w:val="16"/>
          <w:szCs w:val="16"/>
        </w:rPr>
        <w:t>i</w:t>
      </w:r>
      <w:proofErr w:type="spellEnd"/>
      <w:r w:rsidRPr="007F1F72">
        <w:rPr>
          <w:rFonts w:ascii="Courier" w:hAnsi="Courier" w:cs="Courier"/>
          <w:color w:val="228B22"/>
          <w:sz w:val="16"/>
          <w:szCs w:val="16"/>
        </w:rPr>
        <w:t>));</w:t>
      </w:r>
    </w:p>
    <w:p w14:paraId="73D79FE9"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r w:rsidRPr="007F1F72">
        <w:rPr>
          <w:rFonts w:ascii="Courier" w:hAnsi="Courier" w:cs="Courier"/>
          <w:color w:val="000000"/>
          <w:sz w:val="16"/>
          <w:szCs w:val="16"/>
        </w:rPr>
        <w:t xml:space="preserve">   </w:t>
      </w:r>
      <w:proofErr w:type="spellStart"/>
      <w:proofErr w:type="gramStart"/>
      <w:r w:rsidRPr="007F1F72">
        <w:rPr>
          <w:rFonts w:ascii="Courier" w:hAnsi="Courier" w:cs="Courier"/>
          <w:color w:val="000000"/>
          <w:sz w:val="16"/>
          <w:szCs w:val="16"/>
        </w:rPr>
        <w:t>prk</w:t>
      </w:r>
      <w:proofErr w:type="spellEnd"/>
      <w:proofErr w:type="gramEnd"/>
      <w:r w:rsidRPr="007F1F72">
        <w:rPr>
          <w:rFonts w:ascii="Courier" w:hAnsi="Courier" w:cs="Courier"/>
          <w:color w:val="000000"/>
          <w:sz w:val="16"/>
          <w:szCs w:val="16"/>
        </w:rPr>
        <w:t xml:space="preserve">(i,1) = </w:t>
      </w:r>
      <w:proofErr w:type="spellStart"/>
      <w:r w:rsidRPr="007F1F72">
        <w:rPr>
          <w:rFonts w:ascii="Courier" w:hAnsi="Courier" w:cs="Courier"/>
          <w:color w:val="000000"/>
          <w:sz w:val="16"/>
          <w:szCs w:val="16"/>
        </w:rPr>
        <w:t>nk</w:t>
      </w:r>
      <w:proofErr w:type="spellEnd"/>
      <w:r w:rsidRPr="007F1F72">
        <w:rPr>
          <w:rFonts w:ascii="Courier" w:hAnsi="Courier" w:cs="Courier"/>
          <w:color w:val="000000"/>
          <w:sz w:val="16"/>
          <w:szCs w:val="16"/>
        </w:rPr>
        <w:t>(i,1)/</w:t>
      </w:r>
      <w:proofErr w:type="spellStart"/>
      <w:r w:rsidRPr="007F1F72">
        <w:rPr>
          <w:rFonts w:ascii="Courier" w:hAnsi="Courier" w:cs="Courier"/>
          <w:color w:val="000000"/>
          <w:sz w:val="16"/>
          <w:szCs w:val="16"/>
        </w:rPr>
        <w:t>img_size</w:t>
      </w:r>
      <w:proofErr w:type="spellEnd"/>
      <w:r w:rsidRPr="007F1F72">
        <w:rPr>
          <w:rFonts w:ascii="Courier" w:hAnsi="Courier" w:cs="Courier"/>
          <w:color w:val="000000"/>
          <w:sz w:val="16"/>
          <w:szCs w:val="16"/>
        </w:rPr>
        <w:t>;</w:t>
      </w:r>
    </w:p>
    <w:p w14:paraId="321EABFA"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proofErr w:type="gramStart"/>
      <w:r w:rsidRPr="007F1F72">
        <w:rPr>
          <w:rFonts w:ascii="Courier" w:hAnsi="Courier" w:cs="Courier"/>
          <w:color w:val="0000FF"/>
          <w:sz w:val="16"/>
          <w:szCs w:val="16"/>
        </w:rPr>
        <w:t>end</w:t>
      </w:r>
      <w:proofErr w:type="gramEnd"/>
    </w:p>
    <w:p w14:paraId="5DB852E3"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r w:rsidRPr="007F1F72">
        <w:rPr>
          <w:rFonts w:ascii="Courier" w:hAnsi="Courier" w:cs="Courier"/>
          <w:color w:val="0000FF"/>
          <w:sz w:val="16"/>
          <w:szCs w:val="16"/>
        </w:rPr>
        <w:t xml:space="preserve"> </w:t>
      </w:r>
    </w:p>
    <w:p w14:paraId="0350A9BB"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r w:rsidRPr="007F1F72">
        <w:rPr>
          <w:rFonts w:ascii="Courier" w:hAnsi="Courier" w:cs="Courier"/>
          <w:color w:val="228B22"/>
          <w:sz w:val="16"/>
          <w:szCs w:val="16"/>
        </w:rPr>
        <w:t xml:space="preserve">% Perform transformation on input image </w:t>
      </w:r>
    </w:p>
    <w:p w14:paraId="488C278D"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proofErr w:type="gramStart"/>
      <w:r w:rsidRPr="007F1F72">
        <w:rPr>
          <w:rFonts w:ascii="Courier" w:hAnsi="Courier" w:cs="Courier"/>
          <w:color w:val="0000FF"/>
          <w:sz w:val="16"/>
          <w:szCs w:val="16"/>
        </w:rPr>
        <w:t>for</w:t>
      </w:r>
      <w:proofErr w:type="gramEnd"/>
      <w:r w:rsidRPr="007F1F72">
        <w:rPr>
          <w:rFonts w:ascii="Courier" w:hAnsi="Courier" w:cs="Courier"/>
          <w:color w:val="000000"/>
          <w:sz w:val="16"/>
          <w:szCs w:val="16"/>
        </w:rPr>
        <w:t xml:space="preserve"> k = 1:graylevels</w:t>
      </w:r>
    </w:p>
    <w:p w14:paraId="43D6240B"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r w:rsidRPr="007F1F72">
        <w:rPr>
          <w:rFonts w:ascii="Courier" w:hAnsi="Courier" w:cs="Courier"/>
          <w:color w:val="000000"/>
          <w:sz w:val="16"/>
          <w:szCs w:val="16"/>
        </w:rPr>
        <w:t xml:space="preserve">    </w:t>
      </w:r>
      <w:proofErr w:type="spellStart"/>
      <w:proofErr w:type="gramStart"/>
      <w:r w:rsidRPr="007F1F72">
        <w:rPr>
          <w:rFonts w:ascii="Courier" w:hAnsi="Courier" w:cs="Courier"/>
          <w:color w:val="000000"/>
          <w:sz w:val="16"/>
          <w:szCs w:val="16"/>
        </w:rPr>
        <w:t>sk</w:t>
      </w:r>
      <w:proofErr w:type="spellEnd"/>
      <w:proofErr w:type="gramEnd"/>
      <w:r w:rsidRPr="007F1F72">
        <w:rPr>
          <w:rFonts w:ascii="Courier" w:hAnsi="Courier" w:cs="Courier"/>
          <w:color w:val="000000"/>
          <w:sz w:val="16"/>
          <w:szCs w:val="16"/>
        </w:rPr>
        <w:t>(k,1) = round((</w:t>
      </w:r>
      <w:proofErr w:type="spellStart"/>
      <w:r w:rsidRPr="007F1F72">
        <w:rPr>
          <w:rFonts w:ascii="Courier" w:hAnsi="Courier" w:cs="Courier"/>
          <w:color w:val="000000"/>
          <w:sz w:val="16"/>
          <w:szCs w:val="16"/>
        </w:rPr>
        <w:t>graylevels</w:t>
      </w:r>
      <w:proofErr w:type="spellEnd"/>
      <w:r w:rsidRPr="007F1F72">
        <w:rPr>
          <w:rFonts w:ascii="Courier" w:hAnsi="Courier" w:cs="Courier"/>
          <w:color w:val="000000"/>
          <w:sz w:val="16"/>
          <w:szCs w:val="16"/>
        </w:rPr>
        <w:t xml:space="preserve"> - 1) * </w:t>
      </w:r>
      <w:proofErr w:type="spellStart"/>
      <w:r w:rsidRPr="007F1F72">
        <w:rPr>
          <w:rFonts w:ascii="Courier" w:hAnsi="Courier" w:cs="Courier"/>
          <w:color w:val="000000"/>
          <w:sz w:val="16"/>
          <w:szCs w:val="16"/>
        </w:rPr>
        <w:t>dsum</w:t>
      </w:r>
      <w:proofErr w:type="spellEnd"/>
      <w:r w:rsidRPr="007F1F72">
        <w:rPr>
          <w:rFonts w:ascii="Courier" w:hAnsi="Courier" w:cs="Courier"/>
          <w:color w:val="000000"/>
          <w:sz w:val="16"/>
          <w:szCs w:val="16"/>
        </w:rPr>
        <w:t>(</w:t>
      </w:r>
      <w:proofErr w:type="spellStart"/>
      <w:r w:rsidRPr="007F1F72">
        <w:rPr>
          <w:rFonts w:ascii="Courier" w:hAnsi="Courier" w:cs="Courier"/>
          <w:color w:val="000000"/>
          <w:sz w:val="16"/>
          <w:szCs w:val="16"/>
        </w:rPr>
        <w:t>prk</w:t>
      </w:r>
      <w:proofErr w:type="spellEnd"/>
      <w:r w:rsidRPr="007F1F72">
        <w:rPr>
          <w:rFonts w:ascii="Courier" w:hAnsi="Courier" w:cs="Courier"/>
          <w:color w:val="000000"/>
          <w:sz w:val="16"/>
          <w:szCs w:val="16"/>
        </w:rPr>
        <w:t>, 1, k));</w:t>
      </w:r>
    </w:p>
    <w:p w14:paraId="09317FFC"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r w:rsidRPr="007F1F72">
        <w:rPr>
          <w:rFonts w:ascii="Courier" w:hAnsi="Courier" w:cs="Courier"/>
          <w:color w:val="000000"/>
          <w:sz w:val="16"/>
          <w:szCs w:val="16"/>
        </w:rPr>
        <w:t xml:space="preserve">    </w:t>
      </w:r>
      <w:proofErr w:type="spellStart"/>
      <w:proofErr w:type="gramStart"/>
      <w:r w:rsidRPr="007F1F72">
        <w:rPr>
          <w:rFonts w:ascii="Courier" w:hAnsi="Courier" w:cs="Courier"/>
          <w:color w:val="000000"/>
          <w:sz w:val="16"/>
          <w:szCs w:val="16"/>
        </w:rPr>
        <w:t>enk</w:t>
      </w:r>
      <w:proofErr w:type="spellEnd"/>
      <w:proofErr w:type="gramEnd"/>
      <w:r w:rsidRPr="007F1F72">
        <w:rPr>
          <w:rFonts w:ascii="Courier" w:hAnsi="Courier" w:cs="Courier"/>
          <w:color w:val="000000"/>
          <w:sz w:val="16"/>
          <w:szCs w:val="16"/>
        </w:rPr>
        <w:t>(</w:t>
      </w:r>
      <w:proofErr w:type="spellStart"/>
      <w:r w:rsidRPr="007F1F72">
        <w:rPr>
          <w:rFonts w:ascii="Courier" w:hAnsi="Courier" w:cs="Courier"/>
          <w:color w:val="000000"/>
          <w:sz w:val="16"/>
          <w:szCs w:val="16"/>
        </w:rPr>
        <w:t>sk</w:t>
      </w:r>
      <w:proofErr w:type="spellEnd"/>
      <w:r w:rsidRPr="007F1F72">
        <w:rPr>
          <w:rFonts w:ascii="Courier" w:hAnsi="Courier" w:cs="Courier"/>
          <w:color w:val="000000"/>
          <w:sz w:val="16"/>
          <w:szCs w:val="16"/>
        </w:rPr>
        <w:t xml:space="preserve">(k,1)+1,1) = </w:t>
      </w:r>
      <w:proofErr w:type="spellStart"/>
      <w:r w:rsidRPr="007F1F72">
        <w:rPr>
          <w:rFonts w:ascii="Courier" w:hAnsi="Courier" w:cs="Courier"/>
          <w:color w:val="000000"/>
          <w:sz w:val="16"/>
          <w:szCs w:val="16"/>
        </w:rPr>
        <w:t>enk</w:t>
      </w:r>
      <w:proofErr w:type="spellEnd"/>
      <w:r w:rsidRPr="007F1F72">
        <w:rPr>
          <w:rFonts w:ascii="Courier" w:hAnsi="Courier" w:cs="Courier"/>
          <w:color w:val="000000"/>
          <w:sz w:val="16"/>
          <w:szCs w:val="16"/>
        </w:rPr>
        <w:t>(</w:t>
      </w:r>
      <w:proofErr w:type="spellStart"/>
      <w:r w:rsidRPr="007F1F72">
        <w:rPr>
          <w:rFonts w:ascii="Courier" w:hAnsi="Courier" w:cs="Courier"/>
          <w:color w:val="000000"/>
          <w:sz w:val="16"/>
          <w:szCs w:val="16"/>
        </w:rPr>
        <w:t>sk</w:t>
      </w:r>
      <w:proofErr w:type="spellEnd"/>
      <w:r w:rsidRPr="007F1F72">
        <w:rPr>
          <w:rFonts w:ascii="Courier" w:hAnsi="Courier" w:cs="Courier"/>
          <w:color w:val="000000"/>
          <w:sz w:val="16"/>
          <w:szCs w:val="16"/>
        </w:rPr>
        <w:t xml:space="preserve">(k,1)+1,1) + </w:t>
      </w:r>
      <w:proofErr w:type="spellStart"/>
      <w:r w:rsidRPr="007F1F72">
        <w:rPr>
          <w:rFonts w:ascii="Courier" w:hAnsi="Courier" w:cs="Courier"/>
          <w:color w:val="000000"/>
          <w:sz w:val="16"/>
          <w:szCs w:val="16"/>
        </w:rPr>
        <w:t>nk</w:t>
      </w:r>
      <w:proofErr w:type="spellEnd"/>
      <w:r w:rsidRPr="007F1F72">
        <w:rPr>
          <w:rFonts w:ascii="Courier" w:hAnsi="Courier" w:cs="Courier"/>
          <w:color w:val="000000"/>
          <w:sz w:val="16"/>
          <w:szCs w:val="16"/>
        </w:rPr>
        <w:t>(k,1);</w:t>
      </w:r>
    </w:p>
    <w:p w14:paraId="4B078CAF"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proofErr w:type="gramStart"/>
      <w:r w:rsidRPr="007F1F72">
        <w:rPr>
          <w:rFonts w:ascii="Courier" w:hAnsi="Courier" w:cs="Courier"/>
          <w:color w:val="0000FF"/>
          <w:sz w:val="16"/>
          <w:szCs w:val="16"/>
        </w:rPr>
        <w:t>end</w:t>
      </w:r>
      <w:proofErr w:type="gramEnd"/>
    </w:p>
    <w:p w14:paraId="7BAD00DE"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r w:rsidRPr="007F1F72">
        <w:rPr>
          <w:rFonts w:ascii="Courier" w:hAnsi="Courier" w:cs="Courier"/>
          <w:color w:val="0000FF"/>
          <w:sz w:val="16"/>
          <w:szCs w:val="16"/>
        </w:rPr>
        <w:t xml:space="preserve"> </w:t>
      </w:r>
    </w:p>
    <w:p w14:paraId="3707490C"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r w:rsidRPr="007F1F72">
        <w:rPr>
          <w:rFonts w:ascii="Courier" w:hAnsi="Courier" w:cs="Courier"/>
          <w:color w:val="0000FF"/>
          <w:sz w:val="16"/>
          <w:szCs w:val="16"/>
        </w:rPr>
        <w:t xml:space="preserve"> </w:t>
      </w:r>
    </w:p>
    <w:p w14:paraId="2D8A29B4"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r w:rsidRPr="007F1F72">
        <w:rPr>
          <w:rFonts w:ascii="Courier" w:hAnsi="Courier" w:cs="Courier"/>
          <w:color w:val="228B22"/>
          <w:sz w:val="16"/>
          <w:szCs w:val="16"/>
        </w:rPr>
        <w:t>% Equalize Histogram</w:t>
      </w:r>
    </w:p>
    <w:p w14:paraId="286E97CA"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proofErr w:type="gramStart"/>
      <w:r w:rsidRPr="007F1F72">
        <w:rPr>
          <w:rFonts w:ascii="Courier" w:hAnsi="Courier" w:cs="Courier"/>
          <w:color w:val="0000FF"/>
          <w:sz w:val="16"/>
          <w:szCs w:val="16"/>
        </w:rPr>
        <w:t>for</w:t>
      </w:r>
      <w:proofErr w:type="gramEnd"/>
      <w:r w:rsidRPr="007F1F72">
        <w:rPr>
          <w:rFonts w:ascii="Courier" w:hAnsi="Courier" w:cs="Courier"/>
          <w:color w:val="000000"/>
          <w:sz w:val="16"/>
          <w:szCs w:val="16"/>
        </w:rPr>
        <w:t xml:space="preserve"> k = 1:graylevels</w:t>
      </w:r>
    </w:p>
    <w:p w14:paraId="35C1D91B"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r w:rsidRPr="007F1F72">
        <w:rPr>
          <w:rFonts w:ascii="Courier" w:hAnsi="Courier" w:cs="Courier"/>
          <w:color w:val="000000"/>
          <w:sz w:val="16"/>
          <w:szCs w:val="16"/>
        </w:rPr>
        <w:t xml:space="preserve">     </w:t>
      </w:r>
      <w:proofErr w:type="spellStart"/>
      <w:proofErr w:type="gramStart"/>
      <w:r w:rsidRPr="007F1F72">
        <w:rPr>
          <w:rFonts w:ascii="Courier" w:hAnsi="Courier" w:cs="Courier"/>
          <w:color w:val="000000"/>
          <w:sz w:val="16"/>
          <w:szCs w:val="16"/>
        </w:rPr>
        <w:t>psk</w:t>
      </w:r>
      <w:proofErr w:type="spellEnd"/>
      <w:proofErr w:type="gramEnd"/>
      <w:r w:rsidRPr="007F1F72">
        <w:rPr>
          <w:rFonts w:ascii="Courier" w:hAnsi="Courier" w:cs="Courier"/>
          <w:color w:val="000000"/>
          <w:sz w:val="16"/>
          <w:szCs w:val="16"/>
        </w:rPr>
        <w:t xml:space="preserve">(k,1) = </w:t>
      </w:r>
      <w:proofErr w:type="spellStart"/>
      <w:r w:rsidRPr="007F1F72">
        <w:rPr>
          <w:rFonts w:ascii="Courier" w:hAnsi="Courier" w:cs="Courier"/>
          <w:color w:val="000000"/>
          <w:sz w:val="16"/>
          <w:szCs w:val="16"/>
        </w:rPr>
        <w:t>enk</w:t>
      </w:r>
      <w:proofErr w:type="spellEnd"/>
      <w:r w:rsidRPr="007F1F72">
        <w:rPr>
          <w:rFonts w:ascii="Courier" w:hAnsi="Courier" w:cs="Courier"/>
          <w:color w:val="000000"/>
          <w:sz w:val="16"/>
          <w:szCs w:val="16"/>
        </w:rPr>
        <w:t>(k,1)/</w:t>
      </w:r>
      <w:proofErr w:type="spellStart"/>
      <w:r w:rsidRPr="007F1F72">
        <w:rPr>
          <w:rFonts w:ascii="Courier" w:hAnsi="Courier" w:cs="Courier"/>
          <w:color w:val="000000"/>
          <w:sz w:val="16"/>
          <w:szCs w:val="16"/>
        </w:rPr>
        <w:t>img_size</w:t>
      </w:r>
      <w:proofErr w:type="spellEnd"/>
      <w:r w:rsidRPr="007F1F72">
        <w:rPr>
          <w:rFonts w:ascii="Courier" w:hAnsi="Courier" w:cs="Courier"/>
          <w:color w:val="000000"/>
          <w:sz w:val="16"/>
          <w:szCs w:val="16"/>
        </w:rPr>
        <w:t>;</w:t>
      </w:r>
    </w:p>
    <w:p w14:paraId="68B2A78A"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proofErr w:type="gramStart"/>
      <w:r w:rsidRPr="007F1F72">
        <w:rPr>
          <w:rFonts w:ascii="Courier" w:hAnsi="Courier" w:cs="Courier"/>
          <w:color w:val="0000FF"/>
          <w:sz w:val="16"/>
          <w:szCs w:val="16"/>
        </w:rPr>
        <w:t>end</w:t>
      </w:r>
      <w:proofErr w:type="gramEnd"/>
    </w:p>
    <w:p w14:paraId="28D244F5"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r w:rsidRPr="007F1F72">
        <w:rPr>
          <w:rFonts w:ascii="Courier" w:hAnsi="Courier" w:cs="Courier"/>
          <w:color w:val="0000FF"/>
          <w:sz w:val="16"/>
          <w:szCs w:val="16"/>
        </w:rPr>
        <w:t xml:space="preserve"> </w:t>
      </w:r>
    </w:p>
    <w:p w14:paraId="25AC2D18"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r w:rsidRPr="007F1F72">
        <w:rPr>
          <w:rFonts w:ascii="Courier" w:hAnsi="Courier" w:cs="Courier"/>
          <w:color w:val="228B22"/>
          <w:sz w:val="16"/>
          <w:szCs w:val="16"/>
        </w:rPr>
        <w:t>% Create new image</w:t>
      </w:r>
    </w:p>
    <w:p w14:paraId="594AAD23"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proofErr w:type="gramStart"/>
      <w:r w:rsidRPr="007F1F72">
        <w:rPr>
          <w:rFonts w:ascii="Courier" w:hAnsi="Courier" w:cs="Courier"/>
          <w:color w:val="0000FF"/>
          <w:sz w:val="16"/>
          <w:szCs w:val="16"/>
        </w:rPr>
        <w:t>for</w:t>
      </w:r>
      <w:proofErr w:type="gramEnd"/>
      <w:r w:rsidRPr="007F1F72">
        <w:rPr>
          <w:rFonts w:ascii="Courier" w:hAnsi="Courier" w:cs="Courier"/>
          <w:color w:val="000000"/>
          <w:sz w:val="16"/>
          <w:szCs w:val="16"/>
        </w:rPr>
        <w:t xml:space="preserve"> row = 1 : 512</w:t>
      </w:r>
    </w:p>
    <w:p w14:paraId="20E0F321"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r w:rsidRPr="007F1F72">
        <w:rPr>
          <w:rFonts w:ascii="Courier" w:hAnsi="Courier" w:cs="Courier"/>
          <w:color w:val="000000"/>
          <w:sz w:val="16"/>
          <w:szCs w:val="16"/>
        </w:rPr>
        <w:t xml:space="preserve">    </w:t>
      </w:r>
      <w:proofErr w:type="gramStart"/>
      <w:r w:rsidRPr="007F1F72">
        <w:rPr>
          <w:rFonts w:ascii="Courier" w:hAnsi="Courier" w:cs="Courier"/>
          <w:color w:val="0000FF"/>
          <w:sz w:val="16"/>
          <w:szCs w:val="16"/>
        </w:rPr>
        <w:t>for</w:t>
      </w:r>
      <w:proofErr w:type="gramEnd"/>
      <w:r w:rsidRPr="007F1F72">
        <w:rPr>
          <w:rFonts w:ascii="Courier" w:hAnsi="Courier" w:cs="Courier"/>
          <w:color w:val="000000"/>
          <w:sz w:val="16"/>
          <w:szCs w:val="16"/>
        </w:rPr>
        <w:t xml:space="preserve"> col = 1 : 512</w:t>
      </w:r>
    </w:p>
    <w:p w14:paraId="70DC038A"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r w:rsidRPr="007F1F72">
        <w:rPr>
          <w:rFonts w:ascii="Courier" w:hAnsi="Courier" w:cs="Courier"/>
          <w:color w:val="000000"/>
          <w:sz w:val="16"/>
          <w:szCs w:val="16"/>
        </w:rPr>
        <w:t xml:space="preserve">        </w:t>
      </w:r>
      <w:proofErr w:type="spellStart"/>
      <w:proofErr w:type="gramStart"/>
      <w:r w:rsidRPr="007F1F72">
        <w:rPr>
          <w:rFonts w:ascii="Courier" w:hAnsi="Courier" w:cs="Courier"/>
          <w:color w:val="000000"/>
          <w:sz w:val="16"/>
          <w:szCs w:val="16"/>
        </w:rPr>
        <w:t>norm</w:t>
      </w:r>
      <w:proofErr w:type="gramEnd"/>
      <w:r w:rsidRPr="007F1F72">
        <w:rPr>
          <w:rFonts w:ascii="Courier" w:hAnsi="Courier" w:cs="Courier"/>
          <w:color w:val="000000"/>
          <w:sz w:val="16"/>
          <w:szCs w:val="16"/>
        </w:rPr>
        <w:t>_value</w:t>
      </w:r>
      <w:proofErr w:type="spellEnd"/>
      <w:r w:rsidRPr="007F1F72">
        <w:rPr>
          <w:rFonts w:ascii="Courier" w:hAnsi="Courier" w:cs="Courier"/>
          <w:color w:val="000000"/>
          <w:sz w:val="16"/>
          <w:szCs w:val="16"/>
        </w:rPr>
        <w:t xml:space="preserve"> = normalize(double(image(row,col,1)),0,255,graylevels);</w:t>
      </w:r>
    </w:p>
    <w:p w14:paraId="4380BB12"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r w:rsidRPr="007F1F72">
        <w:rPr>
          <w:rFonts w:ascii="Courier" w:hAnsi="Courier" w:cs="Courier"/>
          <w:color w:val="000000"/>
          <w:sz w:val="16"/>
          <w:szCs w:val="16"/>
        </w:rPr>
        <w:t xml:space="preserve">        </w:t>
      </w:r>
      <w:proofErr w:type="spellStart"/>
      <w:proofErr w:type="gramStart"/>
      <w:r w:rsidRPr="007F1F72">
        <w:rPr>
          <w:rFonts w:ascii="Courier" w:hAnsi="Courier" w:cs="Courier"/>
          <w:color w:val="000000"/>
          <w:sz w:val="16"/>
          <w:szCs w:val="16"/>
        </w:rPr>
        <w:t>rk</w:t>
      </w:r>
      <w:proofErr w:type="spellEnd"/>
      <w:proofErr w:type="gramEnd"/>
      <w:r w:rsidRPr="007F1F72">
        <w:rPr>
          <w:rFonts w:ascii="Courier" w:hAnsi="Courier" w:cs="Courier"/>
          <w:color w:val="000000"/>
          <w:sz w:val="16"/>
          <w:szCs w:val="16"/>
        </w:rPr>
        <w:t>(</w:t>
      </w:r>
      <w:proofErr w:type="spellStart"/>
      <w:r w:rsidRPr="007F1F72">
        <w:rPr>
          <w:rFonts w:ascii="Courier" w:hAnsi="Courier" w:cs="Courier"/>
          <w:color w:val="000000"/>
          <w:sz w:val="16"/>
          <w:szCs w:val="16"/>
        </w:rPr>
        <w:t>row,col</w:t>
      </w:r>
      <w:proofErr w:type="spellEnd"/>
      <w:r w:rsidRPr="007F1F72">
        <w:rPr>
          <w:rFonts w:ascii="Courier" w:hAnsi="Courier" w:cs="Courier"/>
          <w:color w:val="000000"/>
          <w:sz w:val="16"/>
          <w:szCs w:val="16"/>
        </w:rPr>
        <w:t xml:space="preserve">) = </w:t>
      </w:r>
      <w:proofErr w:type="spellStart"/>
      <w:r w:rsidRPr="007F1F72">
        <w:rPr>
          <w:rFonts w:ascii="Courier" w:hAnsi="Courier" w:cs="Courier"/>
          <w:color w:val="000000"/>
          <w:sz w:val="16"/>
          <w:szCs w:val="16"/>
        </w:rPr>
        <w:t>denormalize</w:t>
      </w:r>
      <w:proofErr w:type="spellEnd"/>
      <w:r w:rsidRPr="007F1F72">
        <w:rPr>
          <w:rFonts w:ascii="Courier" w:hAnsi="Courier" w:cs="Courier"/>
          <w:color w:val="000000"/>
          <w:sz w:val="16"/>
          <w:szCs w:val="16"/>
        </w:rPr>
        <w:t>(</w:t>
      </w:r>
      <w:proofErr w:type="spellStart"/>
      <w:r w:rsidRPr="007F1F72">
        <w:rPr>
          <w:rFonts w:ascii="Courier" w:hAnsi="Courier" w:cs="Courier"/>
          <w:color w:val="000000"/>
          <w:sz w:val="16"/>
          <w:szCs w:val="16"/>
        </w:rPr>
        <w:t>sk</w:t>
      </w:r>
      <w:proofErr w:type="spellEnd"/>
      <w:r w:rsidRPr="007F1F72">
        <w:rPr>
          <w:rFonts w:ascii="Courier" w:hAnsi="Courier" w:cs="Courier"/>
          <w:color w:val="000000"/>
          <w:sz w:val="16"/>
          <w:szCs w:val="16"/>
        </w:rPr>
        <w:t>(norm_value,1),0,255,graylevels);</w:t>
      </w:r>
    </w:p>
    <w:p w14:paraId="3C9577C8"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r w:rsidRPr="007F1F72">
        <w:rPr>
          <w:rFonts w:ascii="Courier" w:hAnsi="Courier" w:cs="Courier"/>
          <w:color w:val="000000"/>
          <w:sz w:val="16"/>
          <w:szCs w:val="16"/>
        </w:rPr>
        <w:t xml:space="preserve">    </w:t>
      </w:r>
      <w:proofErr w:type="gramStart"/>
      <w:r w:rsidRPr="007F1F72">
        <w:rPr>
          <w:rFonts w:ascii="Courier" w:hAnsi="Courier" w:cs="Courier"/>
          <w:color w:val="0000FF"/>
          <w:sz w:val="16"/>
          <w:szCs w:val="16"/>
        </w:rPr>
        <w:t>end</w:t>
      </w:r>
      <w:proofErr w:type="gramEnd"/>
    </w:p>
    <w:p w14:paraId="4D21101E"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proofErr w:type="gramStart"/>
      <w:r w:rsidRPr="007F1F72">
        <w:rPr>
          <w:rFonts w:ascii="Courier" w:hAnsi="Courier" w:cs="Courier"/>
          <w:color w:val="0000FF"/>
          <w:sz w:val="16"/>
          <w:szCs w:val="16"/>
        </w:rPr>
        <w:t>end</w:t>
      </w:r>
      <w:proofErr w:type="gramEnd"/>
    </w:p>
    <w:p w14:paraId="08742E49"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r w:rsidRPr="007F1F72">
        <w:rPr>
          <w:rFonts w:ascii="Courier" w:hAnsi="Courier" w:cs="Courier"/>
          <w:color w:val="0000FF"/>
          <w:sz w:val="16"/>
          <w:szCs w:val="16"/>
        </w:rPr>
        <w:t xml:space="preserve"> </w:t>
      </w:r>
    </w:p>
    <w:p w14:paraId="6C2062C2"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r w:rsidRPr="007F1F72">
        <w:rPr>
          <w:rFonts w:ascii="Courier" w:hAnsi="Courier" w:cs="Courier"/>
          <w:color w:val="0000FF"/>
          <w:sz w:val="16"/>
          <w:szCs w:val="16"/>
        </w:rPr>
        <w:t xml:space="preserve"> </w:t>
      </w:r>
    </w:p>
    <w:p w14:paraId="3179AE2E"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proofErr w:type="gramStart"/>
      <w:r w:rsidRPr="007F1F72">
        <w:rPr>
          <w:rFonts w:ascii="Courier" w:hAnsi="Courier" w:cs="Courier"/>
          <w:color w:val="000000"/>
          <w:sz w:val="16"/>
          <w:szCs w:val="16"/>
        </w:rPr>
        <w:t>g</w:t>
      </w:r>
      <w:proofErr w:type="gramEnd"/>
      <w:r w:rsidRPr="007F1F72">
        <w:rPr>
          <w:rFonts w:ascii="Courier" w:hAnsi="Courier" w:cs="Courier"/>
          <w:color w:val="000000"/>
          <w:sz w:val="16"/>
          <w:szCs w:val="16"/>
        </w:rPr>
        <w:t xml:space="preserve"> = uint8(</w:t>
      </w:r>
      <w:proofErr w:type="spellStart"/>
      <w:r w:rsidRPr="007F1F72">
        <w:rPr>
          <w:rFonts w:ascii="Courier" w:hAnsi="Courier" w:cs="Courier"/>
          <w:color w:val="000000"/>
          <w:sz w:val="16"/>
          <w:szCs w:val="16"/>
        </w:rPr>
        <w:t>rk</w:t>
      </w:r>
      <w:proofErr w:type="spellEnd"/>
      <w:r w:rsidRPr="007F1F72">
        <w:rPr>
          <w:rFonts w:ascii="Courier" w:hAnsi="Courier" w:cs="Courier"/>
          <w:color w:val="000000"/>
          <w:sz w:val="16"/>
          <w:szCs w:val="16"/>
        </w:rPr>
        <w:t>);</w:t>
      </w:r>
    </w:p>
    <w:p w14:paraId="241BDE60"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r w:rsidRPr="007F1F72">
        <w:rPr>
          <w:rFonts w:ascii="Courier" w:hAnsi="Courier" w:cs="Courier"/>
          <w:color w:val="000000"/>
          <w:sz w:val="16"/>
          <w:szCs w:val="16"/>
        </w:rPr>
        <w:t xml:space="preserve"> </w:t>
      </w:r>
    </w:p>
    <w:p w14:paraId="5C2EBD2C"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proofErr w:type="gramStart"/>
      <w:r w:rsidRPr="007F1F72">
        <w:rPr>
          <w:rFonts w:ascii="Courier" w:hAnsi="Courier" w:cs="Courier"/>
          <w:color w:val="0000FF"/>
          <w:sz w:val="16"/>
          <w:szCs w:val="16"/>
        </w:rPr>
        <w:t>end</w:t>
      </w:r>
      <w:proofErr w:type="gramEnd"/>
    </w:p>
    <w:p w14:paraId="081C38F3"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r w:rsidRPr="007F1F72">
        <w:rPr>
          <w:rFonts w:ascii="Courier" w:hAnsi="Courier" w:cs="Courier"/>
          <w:color w:val="0000FF"/>
          <w:sz w:val="16"/>
          <w:szCs w:val="16"/>
        </w:rPr>
        <w:t xml:space="preserve"> </w:t>
      </w:r>
    </w:p>
    <w:p w14:paraId="3DC16E56"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r w:rsidRPr="007F1F72">
        <w:rPr>
          <w:rFonts w:ascii="Courier" w:hAnsi="Courier" w:cs="Courier"/>
          <w:color w:val="228B22"/>
          <w:sz w:val="16"/>
          <w:szCs w:val="16"/>
        </w:rPr>
        <w:t>%*************************************************</w:t>
      </w:r>
    </w:p>
    <w:p w14:paraId="40B2AB97"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proofErr w:type="gramStart"/>
      <w:r w:rsidRPr="007F1F72">
        <w:rPr>
          <w:rFonts w:ascii="Courier" w:hAnsi="Courier" w:cs="Courier"/>
          <w:color w:val="0000FF"/>
          <w:sz w:val="16"/>
          <w:szCs w:val="16"/>
        </w:rPr>
        <w:t>function</w:t>
      </w:r>
      <w:proofErr w:type="gramEnd"/>
      <w:r w:rsidRPr="007F1F72">
        <w:rPr>
          <w:rFonts w:ascii="Courier" w:hAnsi="Courier" w:cs="Courier"/>
          <w:color w:val="000000"/>
          <w:sz w:val="16"/>
          <w:szCs w:val="16"/>
        </w:rPr>
        <w:t xml:space="preserve"> [ y ] = normalize(x, A, B, range)</w:t>
      </w:r>
    </w:p>
    <w:p w14:paraId="216D8B3C"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r w:rsidRPr="007F1F72">
        <w:rPr>
          <w:rFonts w:ascii="Courier" w:hAnsi="Courier" w:cs="Courier"/>
          <w:color w:val="228B22"/>
          <w:sz w:val="16"/>
          <w:szCs w:val="16"/>
        </w:rPr>
        <w:t>%Y Normalized value</w:t>
      </w:r>
    </w:p>
    <w:p w14:paraId="02834C4D"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r w:rsidRPr="007F1F72">
        <w:rPr>
          <w:rFonts w:ascii="Courier" w:hAnsi="Courier" w:cs="Courier"/>
          <w:color w:val="228B22"/>
          <w:sz w:val="16"/>
          <w:szCs w:val="16"/>
        </w:rPr>
        <w:t xml:space="preserve"> </w:t>
      </w:r>
    </w:p>
    <w:p w14:paraId="0212CEBD"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r w:rsidRPr="007F1F72">
        <w:rPr>
          <w:rFonts w:ascii="Courier" w:hAnsi="Courier" w:cs="Courier"/>
          <w:color w:val="000000"/>
          <w:sz w:val="16"/>
          <w:szCs w:val="16"/>
        </w:rPr>
        <w:t xml:space="preserve">    </w:t>
      </w:r>
      <w:proofErr w:type="gramStart"/>
      <w:r w:rsidRPr="007F1F72">
        <w:rPr>
          <w:rFonts w:ascii="Courier" w:hAnsi="Courier" w:cs="Courier"/>
          <w:color w:val="000000"/>
          <w:sz w:val="16"/>
          <w:szCs w:val="16"/>
        </w:rPr>
        <w:t>y</w:t>
      </w:r>
      <w:proofErr w:type="gramEnd"/>
      <w:r w:rsidRPr="007F1F72">
        <w:rPr>
          <w:rFonts w:ascii="Courier" w:hAnsi="Courier" w:cs="Courier"/>
          <w:color w:val="000000"/>
          <w:sz w:val="16"/>
          <w:szCs w:val="16"/>
        </w:rPr>
        <w:t xml:space="preserve"> = uint8(1 + ((x - A) * (range - 1))/(B-A));</w:t>
      </w:r>
    </w:p>
    <w:p w14:paraId="2691D4F2"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proofErr w:type="gramStart"/>
      <w:r w:rsidRPr="007F1F72">
        <w:rPr>
          <w:rFonts w:ascii="Courier" w:hAnsi="Courier" w:cs="Courier"/>
          <w:color w:val="0000FF"/>
          <w:sz w:val="16"/>
          <w:szCs w:val="16"/>
        </w:rPr>
        <w:t>end</w:t>
      </w:r>
      <w:proofErr w:type="gramEnd"/>
    </w:p>
    <w:p w14:paraId="43A31FCD"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r w:rsidRPr="007F1F72">
        <w:rPr>
          <w:rFonts w:ascii="Courier" w:hAnsi="Courier" w:cs="Courier"/>
          <w:color w:val="0000FF"/>
          <w:sz w:val="16"/>
          <w:szCs w:val="16"/>
        </w:rPr>
        <w:t xml:space="preserve"> </w:t>
      </w:r>
    </w:p>
    <w:p w14:paraId="6407D024"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r w:rsidRPr="007F1F72">
        <w:rPr>
          <w:rFonts w:ascii="Courier" w:hAnsi="Courier" w:cs="Courier"/>
          <w:color w:val="228B22"/>
          <w:sz w:val="16"/>
          <w:szCs w:val="16"/>
        </w:rPr>
        <w:t>%*************************************************</w:t>
      </w:r>
    </w:p>
    <w:p w14:paraId="1AC8D8A9"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r w:rsidRPr="007F1F72">
        <w:rPr>
          <w:rFonts w:ascii="Courier" w:hAnsi="Courier" w:cs="Courier"/>
          <w:color w:val="228B22"/>
          <w:sz w:val="16"/>
          <w:szCs w:val="16"/>
        </w:rPr>
        <w:t xml:space="preserve"> </w:t>
      </w:r>
    </w:p>
    <w:p w14:paraId="262C8E3C"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proofErr w:type="gramStart"/>
      <w:r w:rsidRPr="007F1F72">
        <w:rPr>
          <w:rFonts w:ascii="Courier" w:hAnsi="Courier" w:cs="Courier"/>
          <w:color w:val="0000FF"/>
          <w:sz w:val="16"/>
          <w:szCs w:val="16"/>
        </w:rPr>
        <w:t>function</w:t>
      </w:r>
      <w:proofErr w:type="gramEnd"/>
      <w:r w:rsidRPr="007F1F72">
        <w:rPr>
          <w:rFonts w:ascii="Courier" w:hAnsi="Courier" w:cs="Courier"/>
          <w:color w:val="000000"/>
          <w:sz w:val="16"/>
          <w:szCs w:val="16"/>
        </w:rPr>
        <w:t xml:space="preserve"> [ x ] = </w:t>
      </w:r>
      <w:proofErr w:type="spellStart"/>
      <w:r w:rsidRPr="007F1F72">
        <w:rPr>
          <w:rFonts w:ascii="Courier" w:hAnsi="Courier" w:cs="Courier"/>
          <w:color w:val="000000"/>
          <w:sz w:val="16"/>
          <w:szCs w:val="16"/>
        </w:rPr>
        <w:t>denormalize</w:t>
      </w:r>
      <w:proofErr w:type="spellEnd"/>
      <w:r w:rsidRPr="007F1F72">
        <w:rPr>
          <w:rFonts w:ascii="Courier" w:hAnsi="Courier" w:cs="Courier"/>
          <w:color w:val="000000"/>
          <w:sz w:val="16"/>
          <w:szCs w:val="16"/>
        </w:rPr>
        <w:t>(y, A, B, range)</w:t>
      </w:r>
    </w:p>
    <w:p w14:paraId="1659482D"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r w:rsidRPr="007F1F72">
        <w:rPr>
          <w:rFonts w:ascii="Courier" w:hAnsi="Courier" w:cs="Courier"/>
          <w:color w:val="228B22"/>
          <w:sz w:val="16"/>
          <w:szCs w:val="16"/>
        </w:rPr>
        <w:lastRenderedPageBreak/>
        <w:t xml:space="preserve">%X </w:t>
      </w:r>
      <w:proofErr w:type="spellStart"/>
      <w:r w:rsidRPr="007F1F72">
        <w:rPr>
          <w:rFonts w:ascii="Courier" w:hAnsi="Courier" w:cs="Courier"/>
          <w:color w:val="228B22"/>
          <w:sz w:val="16"/>
          <w:szCs w:val="16"/>
        </w:rPr>
        <w:t>Denormalized</w:t>
      </w:r>
      <w:proofErr w:type="spellEnd"/>
      <w:r w:rsidRPr="007F1F72">
        <w:rPr>
          <w:rFonts w:ascii="Courier" w:hAnsi="Courier" w:cs="Courier"/>
          <w:color w:val="228B22"/>
          <w:sz w:val="16"/>
          <w:szCs w:val="16"/>
        </w:rPr>
        <w:t xml:space="preserve"> value</w:t>
      </w:r>
    </w:p>
    <w:p w14:paraId="7A32988C"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r w:rsidRPr="007F1F72">
        <w:rPr>
          <w:rFonts w:ascii="Courier" w:hAnsi="Courier" w:cs="Courier"/>
          <w:color w:val="000000"/>
          <w:sz w:val="16"/>
          <w:szCs w:val="16"/>
        </w:rPr>
        <w:t xml:space="preserve">    </w:t>
      </w:r>
    </w:p>
    <w:p w14:paraId="02132787"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r w:rsidRPr="007F1F72">
        <w:rPr>
          <w:rFonts w:ascii="Courier" w:hAnsi="Courier" w:cs="Courier"/>
          <w:color w:val="000000"/>
          <w:sz w:val="16"/>
          <w:szCs w:val="16"/>
        </w:rPr>
        <w:t xml:space="preserve">    </w:t>
      </w:r>
      <w:proofErr w:type="gramStart"/>
      <w:r w:rsidRPr="007F1F72">
        <w:rPr>
          <w:rFonts w:ascii="Courier" w:hAnsi="Courier" w:cs="Courier"/>
          <w:color w:val="000000"/>
          <w:sz w:val="16"/>
          <w:szCs w:val="16"/>
        </w:rPr>
        <w:t>x</w:t>
      </w:r>
      <w:proofErr w:type="gramEnd"/>
      <w:r w:rsidRPr="007F1F72">
        <w:rPr>
          <w:rFonts w:ascii="Courier" w:hAnsi="Courier" w:cs="Courier"/>
          <w:color w:val="000000"/>
          <w:sz w:val="16"/>
          <w:szCs w:val="16"/>
        </w:rPr>
        <w:t xml:space="preserve"> = uint8(A + ((B-A)*(y-1))/(range - 1));</w:t>
      </w:r>
    </w:p>
    <w:p w14:paraId="33E0127A"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proofErr w:type="gramStart"/>
      <w:r w:rsidRPr="007F1F72">
        <w:rPr>
          <w:rFonts w:ascii="Courier" w:hAnsi="Courier" w:cs="Courier"/>
          <w:color w:val="0000FF"/>
          <w:sz w:val="16"/>
          <w:szCs w:val="16"/>
        </w:rPr>
        <w:t>end</w:t>
      </w:r>
      <w:proofErr w:type="gramEnd"/>
    </w:p>
    <w:p w14:paraId="3631A126"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r w:rsidRPr="007F1F72">
        <w:rPr>
          <w:rFonts w:ascii="Courier" w:hAnsi="Courier" w:cs="Courier"/>
          <w:color w:val="228B22"/>
          <w:sz w:val="16"/>
          <w:szCs w:val="16"/>
        </w:rPr>
        <w:t>%*************************************************</w:t>
      </w:r>
    </w:p>
    <w:p w14:paraId="28FFFC95"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r w:rsidRPr="007F1F72">
        <w:rPr>
          <w:rFonts w:ascii="Courier" w:hAnsi="Courier" w:cs="Courier"/>
          <w:color w:val="228B22"/>
          <w:sz w:val="16"/>
          <w:szCs w:val="16"/>
        </w:rPr>
        <w:t xml:space="preserve"> </w:t>
      </w:r>
    </w:p>
    <w:p w14:paraId="7F89A86E"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proofErr w:type="gramStart"/>
      <w:r w:rsidRPr="007F1F72">
        <w:rPr>
          <w:rFonts w:ascii="Courier" w:hAnsi="Courier" w:cs="Courier"/>
          <w:color w:val="0000FF"/>
          <w:sz w:val="16"/>
          <w:szCs w:val="16"/>
        </w:rPr>
        <w:t>function</w:t>
      </w:r>
      <w:proofErr w:type="gramEnd"/>
      <w:r w:rsidRPr="007F1F72">
        <w:rPr>
          <w:rFonts w:ascii="Courier" w:hAnsi="Courier" w:cs="Courier"/>
          <w:color w:val="000000"/>
          <w:sz w:val="16"/>
          <w:szCs w:val="16"/>
        </w:rPr>
        <w:t xml:space="preserve"> [ sum ] = </w:t>
      </w:r>
      <w:proofErr w:type="spellStart"/>
      <w:r w:rsidRPr="007F1F72">
        <w:rPr>
          <w:rFonts w:ascii="Courier" w:hAnsi="Courier" w:cs="Courier"/>
          <w:color w:val="000000"/>
          <w:sz w:val="16"/>
          <w:szCs w:val="16"/>
        </w:rPr>
        <w:t>dsum</w:t>
      </w:r>
      <w:proofErr w:type="spellEnd"/>
      <w:r w:rsidRPr="007F1F72">
        <w:rPr>
          <w:rFonts w:ascii="Courier" w:hAnsi="Courier" w:cs="Courier"/>
          <w:color w:val="000000"/>
          <w:sz w:val="16"/>
          <w:szCs w:val="16"/>
        </w:rPr>
        <w:t>(</w:t>
      </w:r>
      <w:proofErr w:type="spellStart"/>
      <w:r w:rsidRPr="007F1F72">
        <w:rPr>
          <w:rFonts w:ascii="Courier" w:hAnsi="Courier" w:cs="Courier"/>
          <w:color w:val="000000"/>
          <w:sz w:val="16"/>
          <w:szCs w:val="16"/>
        </w:rPr>
        <w:t>f,a,b</w:t>
      </w:r>
      <w:proofErr w:type="spellEnd"/>
      <w:r w:rsidRPr="007F1F72">
        <w:rPr>
          <w:rFonts w:ascii="Courier" w:hAnsi="Courier" w:cs="Courier"/>
          <w:color w:val="000000"/>
          <w:sz w:val="16"/>
          <w:szCs w:val="16"/>
        </w:rPr>
        <w:t>)</w:t>
      </w:r>
    </w:p>
    <w:p w14:paraId="5F0F8F07"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r w:rsidRPr="007F1F72">
        <w:rPr>
          <w:rFonts w:ascii="Courier" w:hAnsi="Courier" w:cs="Courier"/>
          <w:color w:val="228B22"/>
          <w:sz w:val="16"/>
          <w:szCs w:val="16"/>
        </w:rPr>
        <w:t>%DSUM Performs a definite summation</w:t>
      </w:r>
    </w:p>
    <w:p w14:paraId="72EEDE2D"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r w:rsidRPr="007F1F72">
        <w:rPr>
          <w:rFonts w:ascii="Courier" w:hAnsi="Courier" w:cs="Courier"/>
          <w:color w:val="228B22"/>
          <w:sz w:val="16"/>
          <w:szCs w:val="16"/>
        </w:rPr>
        <w:t>%   Detailed explanation goes here</w:t>
      </w:r>
    </w:p>
    <w:p w14:paraId="50CE4DFF"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r w:rsidRPr="007F1F72">
        <w:rPr>
          <w:rFonts w:ascii="Courier" w:hAnsi="Courier" w:cs="Courier"/>
          <w:color w:val="228B22"/>
          <w:sz w:val="16"/>
          <w:szCs w:val="16"/>
        </w:rPr>
        <w:t xml:space="preserve"> </w:t>
      </w:r>
    </w:p>
    <w:p w14:paraId="15930DF9"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proofErr w:type="gramStart"/>
      <w:r w:rsidRPr="007F1F72">
        <w:rPr>
          <w:rFonts w:ascii="Courier" w:hAnsi="Courier" w:cs="Courier"/>
          <w:color w:val="000000"/>
          <w:sz w:val="16"/>
          <w:szCs w:val="16"/>
        </w:rPr>
        <w:t>sum</w:t>
      </w:r>
      <w:proofErr w:type="gramEnd"/>
      <w:r w:rsidRPr="007F1F72">
        <w:rPr>
          <w:rFonts w:ascii="Courier" w:hAnsi="Courier" w:cs="Courier"/>
          <w:color w:val="000000"/>
          <w:sz w:val="16"/>
          <w:szCs w:val="16"/>
        </w:rPr>
        <w:t xml:space="preserve"> = 0;</w:t>
      </w:r>
    </w:p>
    <w:p w14:paraId="458BD73C"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proofErr w:type="gramStart"/>
      <w:r w:rsidRPr="007F1F72">
        <w:rPr>
          <w:rFonts w:ascii="Courier" w:hAnsi="Courier" w:cs="Courier"/>
          <w:color w:val="0000FF"/>
          <w:sz w:val="16"/>
          <w:szCs w:val="16"/>
        </w:rPr>
        <w:t>for</w:t>
      </w:r>
      <w:proofErr w:type="gramEnd"/>
      <w:r w:rsidRPr="007F1F72">
        <w:rPr>
          <w:rFonts w:ascii="Courier" w:hAnsi="Courier" w:cs="Courier"/>
          <w:color w:val="000000"/>
          <w:sz w:val="16"/>
          <w:szCs w:val="16"/>
        </w:rPr>
        <w:t xml:space="preserve"> j = </w:t>
      </w:r>
      <w:proofErr w:type="spellStart"/>
      <w:r w:rsidRPr="007F1F72">
        <w:rPr>
          <w:rFonts w:ascii="Courier" w:hAnsi="Courier" w:cs="Courier"/>
          <w:color w:val="000000"/>
          <w:sz w:val="16"/>
          <w:szCs w:val="16"/>
        </w:rPr>
        <w:t>a:b</w:t>
      </w:r>
      <w:proofErr w:type="spellEnd"/>
    </w:p>
    <w:p w14:paraId="20CCE11B"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r w:rsidRPr="007F1F72">
        <w:rPr>
          <w:rFonts w:ascii="Courier" w:hAnsi="Courier" w:cs="Courier"/>
          <w:color w:val="000000"/>
          <w:sz w:val="16"/>
          <w:szCs w:val="16"/>
        </w:rPr>
        <w:t xml:space="preserve">    </w:t>
      </w:r>
      <w:proofErr w:type="gramStart"/>
      <w:r w:rsidRPr="007F1F72">
        <w:rPr>
          <w:rFonts w:ascii="Courier" w:hAnsi="Courier" w:cs="Courier"/>
          <w:color w:val="000000"/>
          <w:sz w:val="16"/>
          <w:szCs w:val="16"/>
        </w:rPr>
        <w:t>sum</w:t>
      </w:r>
      <w:proofErr w:type="gramEnd"/>
      <w:r w:rsidRPr="007F1F72">
        <w:rPr>
          <w:rFonts w:ascii="Courier" w:hAnsi="Courier" w:cs="Courier"/>
          <w:color w:val="000000"/>
          <w:sz w:val="16"/>
          <w:szCs w:val="16"/>
        </w:rPr>
        <w:t xml:space="preserve"> = sum + f(j);</w:t>
      </w:r>
    </w:p>
    <w:p w14:paraId="6EE48725"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proofErr w:type="gramStart"/>
      <w:r w:rsidRPr="007F1F72">
        <w:rPr>
          <w:rFonts w:ascii="Courier" w:hAnsi="Courier" w:cs="Courier"/>
          <w:color w:val="0000FF"/>
          <w:sz w:val="16"/>
          <w:szCs w:val="16"/>
        </w:rPr>
        <w:t>end</w:t>
      </w:r>
      <w:proofErr w:type="gramEnd"/>
    </w:p>
    <w:p w14:paraId="50219B70" w14:textId="77777777" w:rsidR="007F1F72" w:rsidRPr="007F1F72" w:rsidRDefault="007F1F72" w:rsidP="007F1F72">
      <w:pPr>
        <w:widowControl w:val="0"/>
        <w:autoSpaceDE w:val="0"/>
        <w:autoSpaceDN w:val="0"/>
        <w:adjustRightInd w:val="0"/>
        <w:ind w:left="720"/>
        <w:rPr>
          <w:rFonts w:ascii="Courier" w:hAnsi="Courier" w:cs="Times New Roman"/>
          <w:sz w:val="16"/>
          <w:szCs w:val="16"/>
        </w:rPr>
      </w:pPr>
      <w:r w:rsidRPr="007F1F72">
        <w:rPr>
          <w:rFonts w:ascii="Courier" w:hAnsi="Courier" w:cs="Courier"/>
          <w:color w:val="000000"/>
          <w:sz w:val="16"/>
          <w:szCs w:val="16"/>
        </w:rPr>
        <w:t xml:space="preserve"> </w:t>
      </w:r>
    </w:p>
    <w:p w14:paraId="3455016A" w14:textId="77777777" w:rsidR="007F1F72" w:rsidRPr="007F1F72" w:rsidRDefault="007F1F72" w:rsidP="007F1F72">
      <w:pPr>
        <w:widowControl w:val="0"/>
        <w:autoSpaceDE w:val="0"/>
        <w:autoSpaceDN w:val="0"/>
        <w:adjustRightInd w:val="0"/>
        <w:ind w:left="720"/>
        <w:rPr>
          <w:rFonts w:ascii="Courier" w:hAnsi="Courier" w:cs="Times New Roman"/>
          <w:sz w:val="18"/>
          <w:szCs w:val="18"/>
        </w:rPr>
      </w:pPr>
      <w:proofErr w:type="gramStart"/>
      <w:r w:rsidRPr="007F1F72">
        <w:rPr>
          <w:rFonts w:ascii="Courier" w:hAnsi="Courier" w:cs="Courier"/>
          <w:color w:val="0000FF"/>
          <w:sz w:val="16"/>
          <w:szCs w:val="16"/>
        </w:rPr>
        <w:t>end</w:t>
      </w:r>
      <w:proofErr w:type="gramEnd"/>
    </w:p>
    <w:p w14:paraId="3C23FE4C" w14:textId="77777777" w:rsidR="00BB4CCB" w:rsidRPr="00BB4CCB" w:rsidRDefault="00BB4CCB" w:rsidP="00BB4CCB">
      <w:pPr>
        <w:widowControl w:val="0"/>
        <w:tabs>
          <w:tab w:val="left" w:pos="220"/>
          <w:tab w:val="left" w:pos="720"/>
        </w:tabs>
        <w:autoSpaceDE w:val="0"/>
        <w:autoSpaceDN w:val="0"/>
        <w:adjustRightInd w:val="0"/>
        <w:spacing w:after="240"/>
        <w:rPr>
          <w:rFonts w:ascii="Courier New" w:hAnsi="Courier New" w:cs="Courier New"/>
          <w:sz w:val="30"/>
          <w:szCs w:val="30"/>
        </w:rPr>
      </w:pPr>
    </w:p>
    <w:p w14:paraId="4BDF8BB1" w14:textId="77777777" w:rsidR="00BB4CCB" w:rsidRPr="00BB4CCB" w:rsidRDefault="00BB4CCB" w:rsidP="00BB4CCB">
      <w:pPr>
        <w:widowControl w:val="0"/>
        <w:tabs>
          <w:tab w:val="left" w:pos="220"/>
          <w:tab w:val="left" w:pos="720"/>
        </w:tabs>
        <w:autoSpaceDE w:val="0"/>
        <w:autoSpaceDN w:val="0"/>
        <w:adjustRightInd w:val="0"/>
        <w:spacing w:after="240"/>
        <w:rPr>
          <w:rFonts w:ascii="Courier New" w:hAnsi="Courier New" w:cs="Courier New"/>
        </w:rPr>
      </w:pPr>
    </w:p>
    <w:p w14:paraId="59FED639" w14:textId="77777777" w:rsidR="00BB4CCB" w:rsidRPr="00BB4CCB" w:rsidRDefault="00BB4CCB" w:rsidP="00BB4CCB">
      <w:pPr>
        <w:widowControl w:val="0"/>
        <w:tabs>
          <w:tab w:val="left" w:pos="220"/>
          <w:tab w:val="left" w:pos="720"/>
        </w:tabs>
        <w:autoSpaceDE w:val="0"/>
        <w:autoSpaceDN w:val="0"/>
        <w:adjustRightInd w:val="0"/>
        <w:spacing w:after="240"/>
        <w:rPr>
          <w:rFonts w:ascii="Courier New" w:hAnsi="Courier New" w:cs="Courier New"/>
        </w:rPr>
      </w:pPr>
    </w:p>
    <w:p w14:paraId="206D2924" w14:textId="77777777" w:rsidR="00BB4CCB" w:rsidRPr="00BB4CCB" w:rsidRDefault="00BB4CCB" w:rsidP="00BB4CCB">
      <w:pPr>
        <w:widowControl w:val="0"/>
        <w:tabs>
          <w:tab w:val="left" w:pos="220"/>
          <w:tab w:val="left" w:pos="720"/>
        </w:tabs>
        <w:autoSpaceDE w:val="0"/>
        <w:autoSpaceDN w:val="0"/>
        <w:adjustRightInd w:val="0"/>
        <w:spacing w:after="240"/>
        <w:rPr>
          <w:rFonts w:ascii="Courier New" w:hAnsi="Courier New" w:cs="Courier New"/>
        </w:rPr>
      </w:pPr>
    </w:p>
    <w:p w14:paraId="16D01B27" w14:textId="77777777" w:rsidR="008D2B13" w:rsidRDefault="008D2B13">
      <w:pPr>
        <w:rPr>
          <w:rFonts w:ascii="Courier New" w:hAnsi="Courier New" w:cs="Courier New"/>
        </w:rPr>
      </w:pPr>
      <w:r>
        <w:rPr>
          <w:rFonts w:ascii="Courier New" w:hAnsi="Courier New" w:cs="Courier New"/>
        </w:rPr>
        <w:br w:type="page"/>
      </w:r>
    </w:p>
    <w:p w14:paraId="48AE6F2D" w14:textId="77777777" w:rsidR="00BB4CCB" w:rsidRPr="00BB4CCB" w:rsidRDefault="00BB4CCB" w:rsidP="00BB4CCB">
      <w:pPr>
        <w:widowControl w:val="0"/>
        <w:tabs>
          <w:tab w:val="left" w:pos="220"/>
          <w:tab w:val="left" w:pos="720"/>
        </w:tabs>
        <w:autoSpaceDE w:val="0"/>
        <w:autoSpaceDN w:val="0"/>
        <w:adjustRightInd w:val="0"/>
        <w:spacing w:after="240"/>
        <w:rPr>
          <w:rFonts w:ascii="Courier New" w:hAnsi="Courier New" w:cs="Courier New"/>
        </w:rPr>
      </w:pPr>
    </w:p>
    <w:p w14:paraId="66EBDA2D" w14:textId="77777777" w:rsidR="00BB4CCB" w:rsidRDefault="00BB4CCB" w:rsidP="00BB4CCB">
      <w:pPr>
        <w:widowControl w:val="0"/>
        <w:numPr>
          <w:ilvl w:val="0"/>
          <w:numId w:val="1"/>
        </w:numPr>
        <w:tabs>
          <w:tab w:val="left" w:pos="220"/>
          <w:tab w:val="left" w:pos="720"/>
        </w:tabs>
        <w:autoSpaceDE w:val="0"/>
        <w:autoSpaceDN w:val="0"/>
        <w:adjustRightInd w:val="0"/>
        <w:spacing w:after="240"/>
        <w:ind w:hanging="720"/>
        <w:rPr>
          <w:rFonts w:ascii="Courier New" w:hAnsi="Courier New" w:cs="Courier New"/>
        </w:rPr>
      </w:pPr>
      <w:r w:rsidRPr="00BB4CCB">
        <w:rPr>
          <w:rFonts w:ascii="Courier New" w:hAnsi="Courier New" w:cs="Courier New"/>
        </w:rPr>
        <w:t>(b</w:t>
      </w:r>
      <w:proofErr w:type="gramStart"/>
      <w:r w:rsidRPr="00BB4CCB">
        <w:rPr>
          <w:rFonts w:ascii="Courier New" w:hAnsi="Courier New" w:cs="Courier New"/>
        </w:rPr>
        <w:t>)  Perform</w:t>
      </w:r>
      <w:proofErr w:type="gramEnd"/>
      <w:r w:rsidRPr="00BB4CCB">
        <w:rPr>
          <w:rFonts w:ascii="Courier New" w:hAnsi="Courier New" w:cs="Courier New"/>
        </w:rPr>
        <w:t xml:space="preserve"> histogram equalization on the </w:t>
      </w:r>
      <w:proofErr w:type="spellStart"/>
      <w:r w:rsidRPr="00BB4CCB">
        <w:rPr>
          <w:rFonts w:ascii="Courier New" w:hAnsi="Courier New" w:cs="Courier New"/>
        </w:rPr>
        <w:t>jetplane</w:t>
      </w:r>
      <w:proofErr w:type="spellEnd"/>
      <w:r w:rsidRPr="00BB4CCB">
        <w:rPr>
          <w:rFonts w:ascii="Courier New" w:hAnsi="Courier New" w:cs="Courier New"/>
        </w:rPr>
        <w:t xml:space="preserve"> image using 256, 128, and 64 bins. Com- pare the original image and the histogram equalized images by plotting the corresponding histograms and images side-by-side in a 2 × 2 subplot matrix. </w:t>
      </w:r>
    </w:p>
    <w:p w14:paraId="011DDF78" w14:textId="77777777" w:rsidR="004B7266" w:rsidRPr="004B7266" w:rsidRDefault="004B7266" w:rsidP="004B7266">
      <w:pPr>
        <w:widowControl w:val="0"/>
        <w:tabs>
          <w:tab w:val="left" w:pos="220"/>
          <w:tab w:val="left" w:pos="720"/>
        </w:tabs>
        <w:autoSpaceDE w:val="0"/>
        <w:autoSpaceDN w:val="0"/>
        <w:adjustRightInd w:val="0"/>
        <w:ind w:left="720"/>
        <w:rPr>
          <w:rFonts w:ascii="Courier New" w:hAnsi="Courier New" w:cs="Courier New"/>
          <w:b/>
        </w:rPr>
      </w:pPr>
      <w:r w:rsidRPr="004B7266">
        <w:rPr>
          <w:rFonts w:ascii="Courier New" w:hAnsi="Courier New" w:cs="Courier New"/>
          <w:b/>
        </w:rPr>
        <w:t>L = 256</w:t>
      </w:r>
    </w:p>
    <w:p w14:paraId="7212C061" w14:textId="77777777" w:rsidR="004B7266" w:rsidRDefault="004B7266" w:rsidP="004B7266">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4B7266">
        <w:rPr>
          <w:rFonts w:ascii="Courier New" w:hAnsi="Courier New" w:cs="Courier New"/>
        </w:rPr>
        <w:t xml:space="preserve">EDU&gt;&gt; f = </w:t>
      </w:r>
      <w:proofErr w:type="spellStart"/>
      <w:proofErr w:type="gramStart"/>
      <w:r w:rsidRPr="004B7266">
        <w:rPr>
          <w:rFonts w:ascii="Courier New" w:hAnsi="Courier New" w:cs="Courier New"/>
        </w:rPr>
        <w:t>imread</w:t>
      </w:r>
      <w:proofErr w:type="spellEnd"/>
      <w:r w:rsidRPr="004B7266">
        <w:rPr>
          <w:rFonts w:ascii="Courier New" w:hAnsi="Courier New" w:cs="Courier New"/>
        </w:rPr>
        <w:t>(</w:t>
      </w:r>
      <w:proofErr w:type="gramEnd"/>
      <w:r w:rsidRPr="004B7266">
        <w:rPr>
          <w:rFonts w:ascii="Courier New" w:hAnsi="Courier New" w:cs="Courier New"/>
        </w:rPr>
        <w:t>'</w:t>
      </w:r>
      <w:proofErr w:type="spellStart"/>
      <w:r w:rsidRPr="004B7266">
        <w:rPr>
          <w:rFonts w:ascii="Courier New" w:hAnsi="Courier New" w:cs="Courier New"/>
        </w:rPr>
        <w:t>jetplane.tif</w:t>
      </w:r>
      <w:proofErr w:type="spellEnd"/>
      <w:r w:rsidRPr="004B7266">
        <w:rPr>
          <w:rFonts w:ascii="Courier New" w:hAnsi="Courier New" w:cs="Courier New"/>
        </w:rPr>
        <w:t>');</w:t>
      </w:r>
    </w:p>
    <w:p w14:paraId="546B3583" w14:textId="77777777" w:rsidR="004B7266" w:rsidRDefault="004B7266" w:rsidP="004B7266">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4B7266">
        <w:rPr>
          <w:rFonts w:ascii="Courier New" w:hAnsi="Courier New" w:cs="Courier New"/>
        </w:rPr>
        <w:t xml:space="preserve">EDU&gt;&gt; g = </w:t>
      </w:r>
      <w:proofErr w:type="spellStart"/>
      <w:r w:rsidRPr="004B7266">
        <w:rPr>
          <w:rFonts w:ascii="Courier New" w:hAnsi="Courier New" w:cs="Courier New"/>
        </w:rPr>
        <w:t>hist_</w:t>
      </w:r>
      <w:proofErr w:type="gramStart"/>
      <w:r w:rsidRPr="004B7266">
        <w:rPr>
          <w:rFonts w:ascii="Courier New" w:hAnsi="Courier New" w:cs="Courier New"/>
        </w:rPr>
        <w:t>eq</w:t>
      </w:r>
      <w:proofErr w:type="spellEnd"/>
      <w:r w:rsidRPr="004B7266">
        <w:rPr>
          <w:rFonts w:ascii="Courier New" w:hAnsi="Courier New" w:cs="Courier New"/>
        </w:rPr>
        <w:t>(</w:t>
      </w:r>
      <w:proofErr w:type="gramEnd"/>
      <w:r w:rsidRPr="004B7266">
        <w:rPr>
          <w:rFonts w:ascii="Courier New" w:hAnsi="Courier New" w:cs="Courier New"/>
        </w:rPr>
        <w:t>f,256);</w:t>
      </w:r>
    </w:p>
    <w:p w14:paraId="2FF0B3BD" w14:textId="77777777" w:rsidR="008D2B13" w:rsidRDefault="008D2B13" w:rsidP="003831C3">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8D2B13">
        <w:rPr>
          <w:rFonts w:ascii="Courier New" w:hAnsi="Courier New" w:cs="Courier New"/>
        </w:rPr>
        <w:t xml:space="preserve">EDU&gt;&gt; </w:t>
      </w:r>
      <w:proofErr w:type="gramStart"/>
      <w:r w:rsidRPr="008D2B13">
        <w:rPr>
          <w:rFonts w:ascii="Courier New" w:hAnsi="Courier New" w:cs="Courier New"/>
        </w:rPr>
        <w:t>subplot(</w:t>
      </w:r>
      <w:proofErr w:type="gramEnd"/>
      <w:r w:rsidRPr="008D2B13">
        <w:rPr>
          <w:rFonts w:ascii="Courier New" w:hAnsi="Courier New" w:cs="Courier New"/>
        </w:rPr>
        <w:t xml:space="preserve">2,2,1), </w:t>
      </w:r>
      <w:proofErr w:type="spellStart"/>
      <w:r w:rsidRPr="008D2B13">
        <w:rPr>
          <w:rFonts w:ascii="Courier New" w:hAnsi="Courier New" w:cs="Courier New"/>
        </w:rPr>
        <w:t>imhist</w:t>
      </w:r>
      <w:proofErr w:type="spellEnd"/>
      <w:r w:rsidRPr="008D2B13">
        <w:rPr>
          <w:rFonts w:ascii="Courier New" w:hAnsi="Courier New" w:cs="Courier New"/>
        </w:rPr>
        <w:t xml:space="preserve">(f(:,:,1)); </w:t>
      </w:r>
      <w:r>
        <w:rPr>
          <w:rFonts w:ascii="Courier New" w:hAnsi="Courier New" w:cs="Courier New"/>
        </w:rPr>
        <w:t xml:space="preserve"> </w:t>
      </w:r>
    </w:p>
    <w:p w14:paraId="402C28A3" w14:textId="77777777" w:rsidR="003831C3" w:rsidRDefault="008D2B13" w:rsidP="008D2B13">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Pr>
          <w:rFonts w:ascii="Courier New" w:hAnsi="Courier New" w:cs="Courier New"/>
        </w:rPr>
        <w:tab/>
        <w:t xml:space="preserve"> </w:t>
      </w:r>
      <w:proofErr w:type="gramStart"/>
      <w:r w:rsidRPr="008D2B13">
        <w:rPr>
          <w:rFonts w:ascii="Courier New" w:hAnsi="Courier New" w:cs="Courier New"/>
        </w:rPr>
        <w:t>subplot</w:t>
      </w:r>
      <w:proofErr w:type="gramEnd"/>
      <w:r w:rsidRPr="008D2B13">
        <w:rPr>
          <w:rFonts w:ascii="Courier New" w:hAnsi="Courier New" w:cs="Courier New"/>
        </w:rPr>
        <w:t xml:space="preserve">(2,2,2), </w:t>
      </w:r>
      <w:proofErr w:type="spellStart"/>
      <w:r w:rsidRPr="008D2B13">
        <w:rPr>
          <w:rFonts w:ascii="Courier New" w:hAnsi="Courier New" w:cs="Courier New"/>
        </w:rPr>
        <w:t>imshow</w:t>
      </w:r>
      <w:proofErr w:type="spellEnd"/>
      <w:r w:rsidRPr="008D2B13">
        <w:rPr>
          <w:rFonts w:ascii="Courier New" w:hAnsi="Courier New" w:cs="Courier New"/>
        </w:rPr>
        <w:t>(f(:,:,1));</w:t>
      </w:r>
    </w:p>
    <w:p w14:paraId="791FB9EC" w14:textId="77777777" w:rsidR="008D2B13" w:rsidRDefault="003831C3" w:rsidP="008D2B13">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Pr>
          <w:rFonts w:ascii="Courier New" w:hAnsi="Courier New" w:cs="Courier New"/>
        </w:rPr>
        <w:tab/>
        <w:t xml:space="preserve"> </w:t>
      </w:r>
      <w:proofErr w:type="gramStart"/>
      <w:r w:rsidR="008D2B13" w:rsidRPr="008D2B13">
        <w:rPr>
          <w:rFonts w:ascii="Courier New" w:hAnsi="Courier New" w:cs="Courier New"/>
        </w:rPr>
        <w:t>subplot</w:t>
      </w:r>
      <w:proofErr w:type="gramEnd"/>
      <w:r w:rsidR="008D2B13" w:rsidRPr="008D2B13">
        <w:rPr>
          <w:rFonts w:ascii="Courier New" w:hAnsi="Courier New" w:cs="Courier New"/>
        </w:rPr>
        <w:t xml:space="preserve">(2,2,3), </w:t>
      </w:r>
      <w:proofErr w:type="spellStart"/>
      <w:r w:rsidR="008D2B13" w:rsidRPr="008D2B13">
        <w:rPr>
          <w:rFonts w:ascii="Courier New" w:hAnsi="Courier New" w:cs="Courier New"/>
        </w:rPr>
        <w:t>imhist</w:t>
      </w:r>
      <w:proofErr w:type="spellEnd"/>
      <w:r w:rsidR="008D2B13" w:rsidRPr="008D2B13">
        <w:rPr>
          <w:rFonts w:ascii="Courier New" w:hAnsi="Courier New" w:cs="Courier New"/>
        </w:rPr>
        <w:t xml:space="preserve">(g); </w:t>
      </w:r>
    </w:p>
    <w:p w14:paraId="512C823A" w14:textId="77777777" w:rsidR="004B7266" w:rsidRDefault="008D2B13" w:rsidP="008D2B13">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Pr>
          <w:rFonts w:ascii="Courier New" w:hAnsi="Courier New" w:cs="Courier New"/>
        </w:rPr>
        <w:t xml:space="preserve">  </w:t>
      </w:r>
      <w:r>
        <w:rPr>
          <w:rFonts w:ascii="Courier New" w:hAnsi="Courier New" w:cs="Courier New"/>
        </w:rPr>
        <w:tab/>
        <w:t xml:space="preserve"> </w:t>
      </w:r>
      <w:proofErr w:type="gramStart"/>
      <w:r w:rsidRPr="008D2B13">
        <w:rPr>
          <w:rFonts w:ascii="Courier New" w:hAnsi="Courier New" w:cs="Courier New"/>
        </w:rPr>
        <w:t>subplot</w:t>
      </w:r>
      <w:proofErr w:type="gramEnd"/>
      <w:r w:rsidRPr="008D2B13">
        <w:rPr>
          <w:rFonts w:ascii="Courier New" w:hAnsi="Courier New" w:cs="Courier New"/>
        </w:rPr>
        <w:t xml:space="preserve">(2,2,4), </w:t>
      </w:r>
      <w:proofErr w:type="spellStart"/>
      <w:r w:rsidRPr="008D2B13">
        <w:rPr>
          <w:rFonts w:ascii="Courier New" w:hAnsi="Courier New" w:cs="Courier New"/>
        </w:rPr>
        <w:t>imshow</w:t>
      </w:r>
      <w:proofErr w:type="spellEnd"/>
      <w:r w:rsidRPr="008D2B13">
        <w:rPr>
          <w:rFonts w:ascii="Courier New" w:hAnsi="Courier New" w:cs="Courier New"/>
        </w:rPr>
        <w:t>(g);</w:t>
      </w:r>
    </w:p>
    <w:p w14:paraId="338CCFB3" w14:textId="77777777" w:rsidR="004B7266" w:rsidRDefault="008D2B13" w:rsidP="004B7266">
      <w:pPr>
        <w:widowControl w:val="0"/>
        <w:tabs>
          <w:tab w:val="left" w:pos="220"/>
          <w:tab w:val="left" w:pos="720"/>
        </w:tabs>
        <w:autoSpaceDE w:val="0"/>
        <w:autoSpaceDN w:val="0"/>
        <w:adjustRightInd w:val="0"/>
        <w:spacing w:after="240"/>
        <w:rPr>
          <w:rFonts w:ascii="Courier New" w:hAnsi="Courier New" w:cs="Courier New"/>
        </w:rPr>
      </w:pPr>
      <w:r>
        <w:rPr>
          <w:rFonts w:ascii="Courier New" w:hAnsi="Courier New" w:cs="Courier New"/>
        </w:rPr>
        <w:tab/>
      </w:r>
      <w:r>
        <w:rPr>
          <w:rFonts w:ascii="Courier New" w:hAnsi="Courier New" w:cs="Courier New"/>
        </w:rPr>
        <w:tab/>
      </w:r>
    </w:p>
    <w:p w14:paraId="3C08DDB2" w14:textId="77777777" w:rsidR="008D2B13" w:rsidRPr="008A596C" w:rsidRDefault="008D2B13" w:rsidP="004B7266">
      <w:pPr>
        <w:widowControl w:val="0"/>
        <w:tabs>
          <w:tab w:val="left" w:pos="220"/>
          <w:tab w:val="left" w:pos="720"/>
        </w:tabs>
        <w:autoSpaceDE w:val="0"/>
        <w:autoSpaceDN w:val="0"/>
        <w:adjustRightInd w:val="0"/>
        <w:spacing w:after="240"/>
        <w:rPr>
          <w:rFonts w:ascii="Courier New" w:hAnsi="Courier New" w:cs="Courier New"/>
          <w:b/>
        </w:rPr>
      </w:pPr>
      <w:r>
        <w:rPr>
          <w:rFonts w:ascii="Courier New" w:hAnsi="Courier New" w:cs="Courier New"/>
        </w:rPr>
        <w:tab/>
      </w:r>
      <w:r>
        <w:rPr>
          <w:rFonts w:ascii="Courier New" w:hAnsi="Courier New" w:cs="Courier New"/>
        </w:rPr>
        <w:tab/>
      </w:r>
      <w:r w:rsidRPr="008D2B13">
        <w:rPr>
          <w:rFonts w:ascii="Courier New" w:hAnsi="Courier New" w:cs="Courier New"/>
          <w:b/>
        </w:rPr>
        <w:t>Output:</w:t>
      </w:r>
      <w:r>
        <w:rPr>
          <w:rFonts w:ascii="Courier New" w:hAnsi="Courier New" w:cs="Courier New"/>
        </w:rPr>
        <w:tab/>
      </w:r>
      <w:r w:rsidR="008A596C" w:rsidRPr="008A596C">
        <w:rPr>
          <w:rFonts w:ascii="Courier New" w:hAnsi="Courier New" w:cs="Courier New"/>
        </w:rPr>
        <w:drawing>
          <wp:inline distT="0" distB="0" distL="0" distR="0" wp14:anchorId="779569BD" wp14:editId="3A065EFD">
            <wp:extent cx="5486400" cy="3141345"/>
            <wp:effectExtent l="0" t="0" r="0" b="8255"/>
            <wp:docPr id="1" name="Picture 1" descr="Macintosh HD:Users:Kor:Documents:Graduate School:ECG795:HW1:problem2_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or:Documents:Graduate School:ECG795:HW1:problem2_25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141345"/>
                    </a:xfrm>
                    <a:prstGeom prst="rect">
                      <a:avLst/>
                    </a:prstGeom>
                    <a:noFill/>
                    <a:ln>
                      <a:noFill/>
                    </a:ln>
                  </pic:spPr>
                </pic:pic>
              </a:graphicData>
            </a:graphic>
          </wp:inline>
        </w:drawing>
      </w:r>
      <w:r>
        <w:rPr>
          <w:rFonts w:ascii="Courier New" w:hAnsi="Courier New" w:cs="Courier New"/>
        </w:rPr>
        <w:tab/>
      </w:r>
    </w:p>
    <w:p w14:paraId="3B2DBD12" w14:textId="77777777" w:rsidR="008D2B13" w:rsidRDefault="008D2B13">
      <w:pPr>
        <w:rPr>
          <w:rFonts w:ascii="Courier New" w:hAnsi="Courier New" w:cs="Courier New"/>
        </w:rPr>
      </w:pPr>
    </w:p>
    <w:p w14:paraId="64BB3959" w14:textId="77777777" w:rsidR="008A596C" w:rsidRDefault="008A596C">
      <w:pPr>
        <w:rPr>
          <w:rFonts w:ascii="Courier New" w:hAnsi="Courier New" w:cs="Courier New"/>
        </w:rPr>
      </w:pPr>
      <w:r>
        <w:rPr>
          <w:rFonts w:ascii="Courier New" w:hAnsi="Courier New" w:cs="Courier New"/>
        </w:rPr>
        <w:br w:type="page"/>
      </w:r>
    </w:p>
    <w:p w14:paraId="7D93F50D" w14:textId="77777777" w:rsidR="004D53BA" w:rsidRDefault="008A596C">
      <w:pPr>
        <w:rPr>
          <w:rFonts w:ascii="Courier New" w:hAnsi="Courier New" w:cs="Courier New"/>
        </w:rPr>
      </w:pPr>
      <w:r>
        <w:rPr>
          <w:rFonts w:ascii="Courier New" w:hAnsi="Courier New" w:cs="Courier New"/>
        </w:rPr>
        <w:tab/>
      </w:r>
    </w:p>
    <w:p w14:paraId="302CFF3E" w14:textId="77777777" w:rsidR="004D53BA" w:rsidRDefault="004D53BA">
      <w:pPr>
        <w:rPr>
          <w:rFonts w:ascii="Courier New" w:hAnsi="Courier New" w:cs="Courier New"/>
        </w:rPr>
      </w:pPr>
    </w:p>
    <w:p w14:paraId="4948A964" w14:textId="77777777" w:rsidR="004D53BA" w:rsidRDefault="004D53BA">
      <w:pPr>
        <w:rPr>
          <w:rFonts w:ascii="Courier New" w:hAnsi="Courier New" w:cs="Courier New"/>
        </w:rPr>
      </w:pPr>
    </w:p>
    <w:p w14:paraId="03974031" w14:textId="77777777" w:rsidR="004D53BA" w:rsidRDefault="004D53BA">
      <w:pPr>
        <w:rPr>
          <w:rFonts w:ascii="Courier New" w:hAnsi="Courier New" w:cs="Courier New"/>
        </w:rPr>
      </w:pPr>
    </w:p>
    <w:p w14:paraId="5C8649A0" w14:textId="77777777" w:rsidR="008A596C" w:rsidRPr="008A596C" w:rsidRDefault="008A596C" w:rsidP="004D53BA">
      <w:pPr>
        <w:ind w:firstLine="720"/>
        <w:rPr>
          <w:rFonts w:ascii="Courier New" w:hAnsi="Courier New" w:cs="Courier New"/>
          <w:b/>
        </w:rPr>
      </w:pPr>
      <w:r w:rsidRPr="008A596C">
        <w:rPr>
          <w:rFonts w:ascii="Courier New" w:hAnsi="Courier New" w:cs="Courier New"/>
          <w:b/>
        </w:rPr>
        <w:t>L = 128</w:t>
      </w:r>
    </w:p>
    <w:p w14:paraId="26C37750" w14:textId="77777777" w:rsidR="008A596C" w:rsidRDefault="008A596C" w:rsidP="008A596C">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4B7266">
        <w:rPr>
          <w:rFonts w:ascii="Courier New" w:hAnsi="Courier New" w:cs="Courier New"/>
        </w:rPr>
        <w:t xml:space="preserve">EDU&gt;&gt; f = </w:t>
      </w:r>
      <w:proofErr w:type="spellStart"/>
      <w:proofErr w:type="gramStart"/>
      <w:r w:rsidRPr="004B7266">
        <w:rPr>
          <w:rFonts w:ascii="Courier New" w:hAnsi="Courier New" w:cs="Courier New"/>
        </w:rPr>
        <w:t>imread</w:t>
      </w:r>
      <w:proofErr w:type="spellEnd"/>
      <w:r w:rsidRPr="004B7266">
        <w:rPr>
          <w:rFonts w:ascii="Courier New" w:hAnsi="Courier New" w:cs="Courier New"/>
        </w:rPr>
        <w:t>(</w:t>
      </w:r>
      <w:proofErr w:type="gramEnd"/>
      <w:r w:rsidRPr="004B7266">
        <w:rPr>
          <w:rFonts w:ascii="Courier New" w:hAnsi="Courier New" w:cs="Courier New"/>
        </w:rPr>
        <w:t>'</w:t>
      </w:r>
      <w:proofErr w:type="spellStart"/>
      <w:r w:rsidRPr="004B7266">
        <w:rPr>
          <w:rFonts w:ascii="Courier New" w:hAnsi="Courier New" w:cs="Courier New"/>
        </w:rPr>
        <w:t>jetplane.tif</w:t>
      </w:r>
      <w:proofErr w:type="spellEnd"/>
      <w:r w:rsidRPr="004B7266">
        <w:rPr>
          <w:rFonts w:ascii="Courier New" w:hAnsi="Courier New" w:cs="Courier New"/>
        </w:rPr>
        <w:t>');</w:t>
      </w:r>
    </w:p>
    <w:p w14:paraId="33C4F907" w14:textId="77777777" w:rsidR="008A596C" w:rsidRDefault="008A596C" w:rsidP="008A596C">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Pr>
          <w:rFonts w:ascii="Courier New" w:hAnsi="Courier New" w:cs="Courier New"/>
        </w:rPr>
        <w:t xml:space="preserve">EDU&gt;&gt; g = </w:t>
      </w:r>
      <w:proofErr w:type="spellStart"/>
      <w:r>
        <w:rPr>
          <w:rFonts w:ascii="Courier New" w:hAnsi="Courier New" w:cs="Courier New"/>
        </w:rPr>
        <w:t>hist_</w:t>
      </w:r>
      <w:proofErr w:type="gramStart"/>
      <w:r>
        <w:rPr>
          <w:rFonts w:ascii="Courier New" w:hAnsi="Courier New" w:cs="Courier New"/>
        </w:rPr>
        <w:t>eq</w:t>
      </w:r>
      <w:proofErr w:type="spellEnd"/>
      <w:r>
        <w:rPr>
          <w:rFonts w:ascii="Courier New" w:hAnsi="Courier New" w:cs="Courier New"/>
        </w:rPr>
        <w:t>(</w:t>
      </w:r>
      <w:proofErr w:type="gramEnd"/>
      <w:r>
        <w:rPr>
          <w:rFonts w:ascii="Courier New" w:hAnsi="Courier New" w:cs="Courier New"/>
        </w:rPr>
        <w:t>f,128</w:t>
      </w:r>
      <w:r w:rsidRPr="004B7266">
        <w:rPr>
          <w:rFonts w:ascii="Courier New" w:hAnsi="Courier New" w:cs="Courier New"/>
        </w:rPr>
        <w:t>);</w:t>
      </w:r>
    </w:p>
    <w:p w14:paraId="26924787" w14:textId="77777777" w:rsidR="008A596C" w:rsidRDefault="008A596C" w:rsidP="008A596C">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8D2B13">
        <w:rPr>
          <w:rFonts w:ascii="Courier New" w:hAnsi="Courier New" w:cs="Courier New"/>
        </w:rPr>
        <w:t xml:space="preserve">EDU&gt;&gt; </w:t>
      </w:r>
      <w:proofErr w:type="gramStart"/>
      <w:r w:rsidRPr="008D2B13">
        <w:rPr>
          <w:rFonts w:ascii="Courier New" w:hAnsi="Courier New" w:cs="Courier New"/>
        </w:rPr>
        <w:t>subplot(</w:t>
      </w:r>
      <w:proofErr w:type="gramEnd"/>
      <w:r w:rsidRPr="008D2B13">
        <w:rPr>
          <w:rFonts w:ascii="Courier New" w:hAnsi="Courier New" w:cs="Courier New"/>
        </w:rPr>
        <w:t xml:space="preserve">2,2,1), </w:t>
      </w:r>
      <w:proofErr w:type="spellStart"/>
      <w:r w:rsidRPr="008D2B13">
        <w:rPr>
          <w:rFonts w:ascii="Courier New" w:hAnsi="Courier New" w:cs="Courier New"/>
        </w:rPr>
        <w:t>imhist</w:t>
      </w:r>
      <w:proofErr w:type="spellEnd"/>
      <w:r w:rsidRPr="008D2B13">
        <w:rPr>
          <w:rFonts w:ascii="Courier New" w:hAnsi="Courier New" w:cs="Courier New"/>
        </w:rPr>
        <w:t xml:space="preserve">(f(:,:,1)); </w:t>
      </w:r>
      <w:r>
        <w:rPr>
          <w:rFonts w:ascii="Courier New" w:hAnsi="Courier New" w:cs="Courier New"/>
        </w:rPr>
        <w:t xml:space="preserve"> </w:t>
      </w:r>
    </w:p>
    <w:p w14:paraId="54CED28B" w14:textId="77777777" w:rsidR="008A596C" w:rsidRDefault="008A596C" w:rsidP="008A596C">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Pr>
          <w:rFonts w:ascii="Courier New" w:hAnsi="Courier New" w:cs="Courier New"/>
        </w:rPr>
        <w:tab/>
        <w:t xml:space="preserve"> </w:t>
      </w:r>
      <w:proofErr w:type="gramStart"/>
      <w:r w:rsidRPr="008D2B13">
        <w:rPr>
          <w:rFonts w:ascii="Courier New" w:hAnsi="Courier New" w:cs="Courier New"/>
        </w:rPr>
        <w:t>subplot</w:t>
      </w:r>
      <w:proofErr w:type="gramEnd"/>
      <w:r w:rsidRPr="008D2B13">
        <w:rPr>
          <w:rFonts w:ascii="Courier New" w:hAnsi="Courier New" w:cs="Courier New"/>
        </w:rPr>
        <w:t xml:space="preserve">(2,2,2), </w:t>
      </w:r>
      <w:proofErr w:type="spellStart"/>
      <w:r w:rsidRPr="008D2B13">
        <w:rPr>
          <w:rFonts w:ascii="Courier New" w:hAnsi="Courier New" w:cs="Courier New"/>
        </w:rPr>
        <w:t>imshow</w:t>
      </w:r>
      <w:proofErr w:type="spellEnd"/>
      <w:r w:rsidRPr="008D2B13">
        <w:rPr>
          <w:rFonts w:ascii="Courier New" w:hAnsi="Courier New" w:cs="Courier New"/>
        </w:rPr>
        <w:t>(f(:,:,1));</w:t>
      </w:r>
    </w:p>
    <w:p w14:paraId="1D7009CC" w14:textId="77777777" w:rsidR="008A596C" w:rsidRDefault="008A596C" w:rsidP="008A596C">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Pr>
          <w:rFonts w:ascii="Courier New" w:hAnsi="Courier New" w:cs="Courier New"/>
        </w:rPr>
        <w:tab/>
        <w:t xml:space="preserve"> </w:t>
      </w:r>
      <w:proofErr w:type="gramStart"/>
      <w:r w:rsidRPr="008D2B13">
        <w:rPr>
          <w:rFonts w:ascii="Courier New" w:hAnsi="Courier New" w:cs="Courier New"/>
        </w:rPr>
        <w:t>subplot</w:t>
      </w:r>
      <w:proofErr w:type="gramEnd"/>
      <w:r w:rsidRPr="008D2B13">
        <w:rPr>
          <w:rFonts w:ascii="Courier New" w:hAnsi="Courier New" w:cs="Courier New"/>
        </w:rPr>
        <w:t xml:space="preserve">(2,2,3), </w:t>
      </w:r>
      <w:proofErr w:type="spellStart"/>
      <w:r w:rsidRPr="008D2B13">
        <w:rPr>
          <w:rFonts w:ascii="Courier New" w:hAnsi="Courier New" w:cs="Courier New"/>
        </w:rPr>
        <w:t>imhist</w:t>
      </w:r>
      <w:proofErr w:type="spellEnd"/>
      <w:r w:rsidRPr="008D2B13">
        <w:rPr>
          <w:rFonts w:ascii="Courier New" w:hAnsi="Courier New" w:cs="Courier New"/>
        </w:rPr>
        <w:t xml:space="preserve">(g); </w:t>
      </w:r>
    </w:p>
    <w:p w14:paraId="6E348EC7" w14:textId="77777777" w:rsidR="008A596C" w:rsidRDefault="008A596C" w:rsidP="008A596C">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Pr>
          <w:rFonts w:ascii="Courier New" w:hAnsi="Courier New" w:cs="Courier New"/>
        </w:rPr>
        <w:t xml:space="preserve">  </w:t>
      </w:r>
      <w:r>
        <w:rPr>
          <w:rFonts w:ascii="Courier New" w:hAnsi="Courier New" w:cs="Courier New"/>
        </w:rPr>
        <w:tab/>
        <w:t xml:space="preserve"> </w:t>
      </w:r>
      <w:proofErr w:type="gramStart"/>
      <w:r w:rsidRPr="008D2B13">
        <w:rPr>
          <w:rFonts w:ascii="Courier New" w:hAnsi="Courier New" w:cs="Courier New"/>
        </w:rPr>
        <w:t>subplot</w:t>
      </w:r>
      <w:proofErr w:type="gramEnd"/>
      <w:r w:rsidRPr="008D2B13">
        <w:rPr>
          <w:rFonts w:ascii="Courier New" w:hAnsi="Courier New" w:cs="Courier New"/>
        </w:rPr>
        <w:t xml:space="preserve">(2,2,4), </w:t>
      </w:r>
      <w:proofErr w:type="spellStart"/>
      <w:r w:rsidRPr="008D2B13">
        <w:rPr>
          <w:rFonts w:ascii="Courier New" w:hAnsi="Courier New" w:cs="Courier New"/>
        </w:rPr>
        <w:t>imshow</w:t>
      </w:r>
      <w:proofErr w:type="spellEnd"/>
      <w:r w:rsidRPr="008D2B13">
        <w:rPr>
          <w:rFonts w:ascii="Courier New" w:hAnsi="Courier New" w:cs="Courier New"/>
        </w:rPr>
        <w:t>(g);</w:t>
      </w:r>
    </w:p>
    <w:p w14:paraId="715666EB" w14:textId="77777777" w:rsidR="008D2B13" w:rsidRDefault="008A596C" w:rsidP="004B7266">
      <w:pPr>
        <w:widowControl w:val="0"/>
        <w:tabs>
          <w:tab w:val="left" w:pos="220"/>
          <w:tab w:val="left" w:pos="720"/>
        </w:tabs>
        <w:autoSpaceDE w:val="0"/>
        <w:autoSpaceDN w:val="0"/>
        <w:adjustRightInd w:val="0"/>
        <w:spacing w:after="240"/>
        <w:rPr>
          <w:rFonts w:ascii="Courier New" w:hAnsi="Courier New" w:cs="Courier New"/>
        </w:rPr>
      </w:pPr>
      <w:r>
        <w:rPr>
          <w:rFonts w:ascii="Courier New" w:hAnsi="Courier New" w:cs="Courier New"/>
        </w:rPr>
        <w:tab/>
      </w:r>
      <w:r>
        <w:rPr>
          <w:rFonts w:ascii="Courier New" w:hAnsi="Courier New" w:cs="Courier New"/>
        </w:rPr>
        <w:tab/>
      </w:r>
    </w:p>
    <w:p w14:paraId="1AB744AD" w14:textId="77777777" w:rsidR="004D53BA" w:rsidRPr="008A596C" w:rsidRDefault="008A596C" w:rsidP="004B7266">
      <w:pPr>
        <w:widowControl w:val="0"/>
        <w:tabs>
          <w:tab w:val="left" w:pos="220"/>
          <w:tab w:val="left" w:pos="720"/>
        </w:tabs>
        <w:autoSpaceDE w:val="0"/>
        <w:autoSpaceDN w:val="0"/>
        <w:adjustRightInd w:val="0"/>
        <w:spacing w:after="240"/>
        <w:rPr>
          <w:rFonts w:ascii="Courier New" w:hAnsi="Courier New" w:cs="Courier New"/>
          <w:b/>
        </w:rPr>
      </w:pPr>
      <w:r>
        <w:rPr>
          <w:rFonts w:ascii="Courier New" w:hAnsi="Courier New" w:cs="Courier New"/>
        </w:rPr>
        <w:tab/>
      </w:r>
      <w:r>
        <w:rPr>
          <w:rFonts w:ascii="Courier New" w:hAnsi="Courier New" w:cs="Courier New"/>
        </w:rPr>
        <w:tab/>
      </w:r>
      <w:r w:rsidRPr="008A596C">
        <w:rPr>
          <w:rFonts w:ascii="Courier New" w:hAnsi="Courier New" w:cs="Courier New"/>
          <w:b/>
        </w:rPr>
        <w:t>Output</w:t>
      </w:r>
      <w:r>
        <w:rPr>
          <w:rFonts w:ascii="Courier New" w:hAnsi="Courier New" w:cs="Courier New"/>
          <w:b/>
        </w:rPr>
        <w:t>:</w:t>
      </w:r>
    </w:p>
    <w:p w14:paraId="03D26BB4" w14:textId="77777777" w:rsidR="004B7266" w:rsidRDefault="004D53BA" w:rsidP="004B7266">
      <w:pPr>
        <w:widowControl w:val="0"/>
        <w:tabs>
          <w:tab w:val="left" w:pos="220"/>
          <w:tab w:val="left" w:pos="720"/>
        </w:tabs>
        <w:autoSpaceDE w:val="0"/>
        <w:autoSpaceDN w:val="0"/>
        <w:adjustRightInd w:val="0"/>
        <w:spacing w:after="240"/>
        <w:rPr>
          <w:rFonts w:ascii="Courier New" w:hAnsi="Courier New" w:cs="Courier New"/>
        </w:rPr>
      </w:pPr>
      <w:r>
        <w:rPr>
          <w:rFonts w:ascii="Courier New" w:hAnsi="Courier New" w:cs="Courier New"/>
          <w:noProof/>
        </w:rPr>
        <w:drawing>
          <wp:inline distT="0" distB="0" distL="0" distR="0" wp14:anchorId="2176D5F8" wp14:editId="66FB5E90">
            <wp:extent cx="5486400" cy="3217545"/>
            <wp:effectExtent l="0" t="0" r="0" b="8255"/>
            <wp:docPr id="2" name="Picture 2" descr="Macintosh HD:Users:Kor:Documents:Graduate School:ECG795:HW1:problem2_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or:Documents:Graduate School:ECG795:HW1:problem2_12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217545"/>
                    </a:xfrm>
                    <a:prstGeom prst="rect">
                      <a:avLst/>
                    </a:prstGeom>
                    <a:noFill/>
                    <a:ln>
                      <a:noFill/>
                    </a:ln>
                  </pic:spPr>
                </pic:pic>
              </a:graphicData>
            </a:graphic>
          </wp:inline>
        </w:drawing>
      </w:r>
    </w:p>
    <w:p w14:paraId="3A7A9D7A" w14:textId="77777777" w:rsidR="004D53BA" w:rsidRPr="004D53BA" w:rsidRDefault="004D53BA">
      <w:pPr>
        <w:rPr>
          <w:rFonts w:ascii="Courier New" w:hAnsi="Courier New" w:cs="Courier New"/>
          <w:b/>
        </w:rPr>
      </w:pPr>
      <w:r>
        <w:rPr>
          <w:rFonts w:ascii="Courier New" w:hAnsi="Courier New" w:cs="Courier New"/>
        </w:rPr>
        <w:br w:type="page"/>
      </w:r>
      <w:r>
        <w:rPr>
          <w:rFonts w:ascii="Courier New" w:hAnsi="Courier New" w:cs="Courier New"/>
        </w:rPr>
        <w:tab/>
      </w:r>
      <w:r w:rsidRPr="004D53BA">
        <w:rPr>
          <w:rFonts w:ascii="Courier New" w:hAnsi="Courier New" w:cs="Courier New"/>
          <w:b/>
        </w:rPr>
        <w:t>L = 64</w:t>
      </w:r>
    </w:p>
    <w:p w14:paraId="0CF816EF" w14:textId="77777777" w:rsidR="004D53BA" w:rsidRDefault="004D53BA" w:rsidP="004D53BA">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4B7266">
        <w:rPr>
          <w:rFonts w:ascii="Courier New" w:hAnsi="Courier New" w:cs="Courier New"/>
        </w:rPr>
        <w:t xml:space="preserve">EDU&gt;&gt; f = </w:t>
      </w:r>
      <w:proofErr w:type="spellStart"/>
      <w:proofErr w:type="gramStart"/>
      <w:r w:rsidRPr="004B7266">
        <w:rPr>
          <w:rFonts w:ascii="Courier New" w:hAnsi="Courier New" w:cs="Courier New"/>
        </w:rPr>
        <w:t>imread</w:t>
      </w:r>
      <w:proofErr w:type="spellEnd"/>
      <w:r w:rsidRPr="004B7266">
        <w:rPr>
          <w:rFonts w:ascii="Courier New" w:hAnsi="Courier New" w:cs="Courier New"/>
        </w:rPr>
        <w:t>(</w:t>
      </w:r>
      <w:proofErr w:type="gramEnd"/>
      <w:r w:rsidRPr="004B7266">
        <w:rPr>
          <w:rFonts w:ascii="Courier New" w:hAnsi="Courier New" w:cs="Courier New"/>
        </w:rPr>
        <w:t>'</w:t>
      </w:r>
      <w:proofErr w:type="spellStart"/>
      <w:r w:rsidRPr="004B7266">
        <w:rPr>
          <w:rFonts w:ascii="Courier New" w:hAnsi="Courier New" w:cs="Courier New"/>
        </w:rPr>
        <w:t>jetplane.tif</w:t>
      </w:r>
      <w:proofErr w:type="spellEnd"/>
      <w:r w:rsidRPr="004B7266">
        <w:rPr>
          <w:rFonts w:ascii="Courier New" w:hAnsi="Courier New" w:cs="Courier New"/>
        </w:rPr>
        <w:t>');</w:t>
      </w:r>
    </w:p>
    <w:p w14:paraId="2494787D" w14:textId="77777777" w:rsidR="004D53BA" w:rsidRDefault="004D53BA" w:rsidP="004D53BA">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Pr>
          <w:rFonts w:ascii="Courier New" w:hAnsi="Courier New" w:cs="Courier New"/>
        </w:rPr>
        <w:t xml:space="preserve">EDU&gt;&gt; g = </w:t>
      </w:r>
      <w:proofErr w:type="spellStart"/>
      <w:r>
        <w:rPr>
          <w:rFonts w:ascii="Courier New" w:hAnsi="Courier New" w:cs="Courier New"/>
        </w:rPr>
        <w:t>hist_</w:t>
      </w:r>
      <w:proofErr w:type="gramStart"/>
      <w:r>
        <w:rPr>
          <w:rFonts w:ascii="Courier New" w:hAnsi="Courier New" w:cs="Courier New"/>
        </w:rPr>
        <w:t>eq</w:t>
      </w:r>
      <w:proofErr w:type="spellEnd"/>
      <w:r>
        <w:rPr>
          <w:rFonts w:ascii="Courier New" w:hAnsi="Courier New" w:cs="Courier New"/>
        </w:rPr>
        <w:t>(</w:t>
      </w:r>
      <w:proofErr w:type="gramEnd"/>
      <w:r>
        <w:rPr>
          <w:rFonts w:ascii="Courier New" w:hAnsi="Courier New" w:cs="Courier New"/>
        </w:rPr>
        <w:t>f,64</w:t>
      </w:r>
      <w:r w:rsidRPr="004B7266">
        <w:rPr>
          <w:rFonts w:ascii="Courier New" w:hAnsi="Courier New" w:cs="Courier New"/>
        </w:rPr>
        <w:t>);</w:t>
      </w:r>
    </w:p>
    <w:p w14:paraId="6EDF0695" w14:textId="77777777" w:rsidR="004D53BA" w:rsidRDefault="004D53BA" w:rsidP="004D53BA">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8D2B13">
        <w:rPr>
          <w:rFonts w:ascii="Courier New" w:hAnsi="Courier New" w:cs="Courier New"/>
        </w:rPr>
        <w:t xml:space="preserve">EDU&gt;&gt; </w:t>
      </w:r>
      <w:proofErr w:type="gramStart"/>
      <w:r w:rsidRPr="008D2B13">
        <w:rPr>
          <w:rFonts w:ascii="Courier New" w:hAnsi="Courier New" w:cs="Courier New"/>
        </w:rPr>
        <w:t>subplot(</w:t>
      </w:r>
      <w:proofErr w:type="gramEnd"/>
      <w:r w:rsidRPr="008D2B13">
        <w:rPr>
          <w:rFonts w:ascii="Courier New" w:hAnsi="Courier New" w:cs="Courier New"/>
        </w:rPr>
        <w:t xml:space="preserve">2,2,1), </w:t>
      </w:r>
      <w:proofErr w:type="spellStart"/>
      <w:r w:rsidRPr="008D2B13">
        <w:rPr>
          <w:rFonts w:ascii="Courier New" w:hAnsi="Courier New" w:cs="Courier New"/>
        </w:rPr>
        <w:t>imhist</w:t>
      </w:r>
      <w:proofErr w:type="spellEnd"/>
      <w:r w:rsidRPr="008D2B13">
        <w:rPr>
          <w:rFonts w:ascii="Courier New" w:hAnsi="Courier New" w:cs="Courier New"/>
        </w:rPr>
        <w:t xml:space="preserve">(f(:,:,1)); </w:t>
      </w:r>
      <w:r>
        <w:rPr>
          <w:rFonts w:ascii="Courier New" w:hAnsi="Courier New" w:cs="Courier New"/>
        </w:rPr>
        <w:t xml:space="preserve"> </w:t>
      </w:r>
    </w:p>
    <w:p w14:paraId="7D0C84A7" w14:textId="77777777" w:rsidR="004D53BA" w:rsidRDefault="004D53BA" w:rsidP="004D53BA">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Pr>
          <w:rFonts w:ascii="Courier New" w:hAnsi="Courier New" w:cs="Courier New"/>
        </w:rPr>
        <w:tab/>
        <w:t xml:space="preserve"> </w:t>
      </w:r>
      <w:proofErr w:type="gramStart"/>
      <w:r w:rsidRPr="008D2B13">
        <w:rPr>
          <w:rFonts w:ascii="Courier New" w:hAnsi="Courier New" w:cs="Courier New"/>
        </w:rPr>
        <w:t>subplot</w:t>
      </w:r>
      <w:proofErr w:type="gramEnd"/>
      <w:r w:rsidRPr="008D2B13">
        <w:rPr>
          <w:rFonts w:ascii="Courier New" w:hAnsi="Courier New" w:cs="Courier New"/>
        </w:rPr>
        <w:t xml:space="preserve">(2,2,2), </w:t>
      </w:r>
      <w:proofErr w:type="spellStart"/>
      <w:r w:rsidRPr="008D2B13">
        <w:rPr>
          <w:rFonts w:ascii="Courier New" w:hAnsi="Courier New" w:cs="Courier New"/>
        </w:rPr>
        <w:t>imshow</w:t>
      </w:r>
      <w:proofErr w:type="spellEnd"/>
      <w:r w:rsidRPr="008D2B13">
        <w:rPr>
          <w:rFonts w:ascii="Courier New" w:hAnsi="Courier New" w:cs="Courier New"/>
        </w:rPr>
        <w:t>(f(:,:,1));</w:t>
      </w:r>
    </w:p>
    <w:p w14:paraId="6449E4B1" w14:textId="77777777" w:rsidR="004D53BA" w:rsidRDefault="004D53BA" w:rsidP="004D53BA">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Pr>
          <w:rFonts w:ascii="Courier New" w:hAnsi="Courier New" w:cs="Courier New"/>
        </w:rPr>
        <w:tab/>
        <w:t xml:space="preserve"> </w:t>
      </w:r>
      <w:proofErr w:type="gramStart"/>
      <w:r w:rsidRPr="008D2B13">
        <w:rPr>
          <w:rFonts w:ascii="Courier New" w:hAnsi="Courier New" w:cs="Courier New"/>
        </w:rPr>
        <w:t>subplot</w:t>
      </w:r>
      <w:proofErr w:type="gramEnd"/>
      <w:r w:rsidRPr="008D2B13">
        <w:rPr>
          <w:rFonts w:ascii="Courier New" w:hAnsi="Courier New" w:cs="Courier New"/>
        </w:rPr>
        <w:t xml:space="preserve">(2,2,3), </w:t>
      </w:r>
      <w:proofErr w:type="spellStart"/>
      <w:r w:rsidRPr="008D2B13">
        <w:rPr>
          <w:rFonts w:ascii="Courier New" w:hAnsi="Courier New" w:cs="Courier New"/>
        </w:rPr>
        <w:t>imhist</w:t>
      </w:r>
      <w:proofErr w:type="spellEnd"/>
      <w:r w:rsidRPr="008D2B13">
        <w:rPr>
          <w:rFonts w:ascii="Courier New" w:hAnsi="Courier New" w:cs="Courier New"/>
        </w:rPr>
        <w:t xml:space="preserve">(g); </w:t>
      </w:r>
    </w:p>
    <w:p w14:paraId="01D7350B" w14:textId="77777777" w:rsidR="004D53BA" w:rsidRDefault="004D53BA" w:rsidP="004D53BA">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Pr>
          <w:rFonts w:ascii="Courier New" w:hAnsi="Courier New" w:cs="Courier New"/>
        </w:rPr>
        <w:t xml:space="preserve">  </w:t>
      </w:r>
      <w:r>
        <w:rPr>
          <w:rFonts w:ascii="Courier New" w:hAnsi="Courier New" w:cs="Courier New"/>
        </w:rPr>
        <w:tab/>
        <w:t xml:space="preserve"> </w:t>
      </w:r>
      <w:proofErr w:type="gramStart"/>
      <w:r w:rsidRPr="008D2B13">
        <w:rPr>
          <w:rFonts w:ascii="Courier New" w:hAnsi="Courier New" w:cs="Courier New"/>
        </w:rPr>
        <w:t>subplot</w:t>
      </w:r>
      <w:proofErr w:type="gramEnd"/>
      <w:r w:rsidRPr="008D2B13">
        <w:rPr>
          <w:rFonts w:ascii="Courier New" w:hAnsi="Courier New" w:cs="Courier New"/>
        </w:rPr>
        <w:t xml:space="preserve">(2,2,4), </w:t>
      </w:r>
      <w:proofErr w:type="spellStart"/>
      <w:r w:rsidRPr="008D2B13">
        <w:rPr>
          <w:rFonts w:ascii="Courier New" w:hAnsi="Courier New" w:cs="Courier New"/>
        </w:rPr>
        <w:t>imshow</w:t>
      </w:r>
      <w:proofErr w:type="spellEnd"/>
      <w:r w:rsidRPr="008D2B13">
        <w:rPr>
          <w:rFonts w:ascii="Courier New" w:hAnsi="Courier New" w:cs="Courier New"/>
        </w:rPr>
        <w:t>(g);</w:t>
      </w:r>
    </w:p>
    <w:p w14:paraId="381A9933" w14:textId="77777777" w:rsidR="004D53BA" w:rsidRDefault="004D53BA">
      <w:pPr>
        <w:rPr>
          <w:rFonts w:ascii="Courier New" w:hAnsi="Courier New" w:cs="Courier New"/>
        </w:rPr>
      </w:pPr>
    </w:p>
    <w:p w14:paraId="6F7407D4" w14:textId="77777777" w:rsidR="004D53BA" w:rsidRPr="004D53BA" w:rsidRDefault="004D53BA">
      <w:pPr>
        <w:rPr>
          <w:rFonts w:ascii="Courier New" w:hAnsi="Courier New" w:cs="Courier New"/>
          <w:b/>
        </w:rPr>
      </w:pPr>
      <w:r>
        <w:rPr>
          <w:rFonts w:ascii="Courier New" w:hAnsi="Courier New" w:cs="Courier New"/>
        </w:rPr>
        <w:tab/>
      </w:r>
      <w:r w:rsidRPr="004D53BA">
        <w:rPr>
          <w:rFonts w:ascii="Courier New" w:hAnsi="Courier New" w:cs="Courier New"/>
          <w:b/>
        </w:rPr>
        <w:t>Output:</w:t>
      </w:r>
      <w:r>
        <w:rPr>
          <w:rFonts w:ascii="Courier New" w:hAnsi="Courier New" w:cs="Courier New"/>
          <w:b/>
          <w:noProof/>
        </w:rPr>
        <w:drawing>
          <wp:inline distT="0" distB="0" distL="0" distR="0" wp14:anchorId="5467A17D" wp14:editId="26AB16D2">
            <wp:extent cx="5486400" cy="3217545"/>
            <wp:effectExtent l="0" t="0" r="0" b="8255"/>
            <wp:docPr id="3" name="Picture 3" descr="Macintosh HD:Users:Kor:Documents:Graduate School:ECG795:HW1:problem2_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or:Documents:Graduate School:ECG795:HW1:problem2_6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217545"/>
                    </a:xfrm>
                    <a:prstGeom prst="rect">
                      <a:avLst/>
                    </a:prstGeom>
                    <a:noFill/>
                    <a:ln>
                      <a:noFill/>
                    </a:ln>
                  </pic:spPr>
                </pic:pic>
              </a:graphicData>
            </a:graphic>
          </wp:inline>
        </w:drawing>
      </w:r>
    </w:p>
    <w:p w14:paraId="515D39BD" w14:textId="77777777" w:rsidR="004D53BA" w:rsidRDefault="004D53BA">
      <w:pPr>
        <w:rPr>
          <w:rFonts w:ascii="Courier New" w:hAnsi="Courier New" w:cs="Courier New"/>
        </w:rPr>
      </w:pPr>
    </w:p>
    <w:p w14:paraId="007CECE4" w14:textId="77777777" w:rsidR="004D53BA" w:rsidRDefault="004D53BA">
      <w:pPr>
        <w:rPr>
          <w:rFonts w:ascii="Courier New" w:hAnsi="Courier New" w:cs="Courier New"/>
        </w:rPr>
      </w:pPr>
      <w:r>
        <w:rPr>
          <w:rFonts w:ascii="Courier New" w:hAnsi="Courier New" w:cs="Courier New"/>
        </w:rPr>
        <w:br w:type="page"/>
      </w:r>
    </w:p>
    <w:p w14:paraId="5398A983" w14:textId="77777777" w:rsidR="004B7266" w:rsidRPr="00BB4CCB" w:rsidRDefault="004B7266" w:rsidP="004B7266">
      <w:pPr>
        <w:widowControl w:val="0"/>
        <w:tabs>
          <w:tab w:val="left" w:pos="220"/>
          <w:tab w:val="left" w:pos="720"/>
        </w:tabs>
        <w:autoSpaceDE w:val="0"/>
        <w:autoSpaceDN w:val="0"/>
        <w:adjustRightInd w:val="0"/>
        <w:spacing w:after="240"/>
        <w:rPr>
          <w:rFonts w:ascii="Courier New" w:hAnsi="Courier New" w:cs="Courier New"/>
        </w:rPr>
      </w:pPr>
    </w:p>
    <w:p w14:paraId="22ABF9C2" w14:textId="77777777" w:rsidR="00BB4CCB" w:rsidRDefault="00BB4CCB" w:rsidP="00BB4CCB">
      <w:pPr>
        <w:widowControl w:val="0"/>
        <w:numPr>
          <w:ilvl w:val="0"/>
          <w:numId w:val="1"/>
        </w:numPr>
        <w:tabs>
          <w:tab w:val="left" w:pos="220"/>
          <w:tab w:val="left" w:pos="720"/>
        </w:tabs>
        <w:autoSpaceDE w:val="0"/>
        <w:autoSpaceDN w:val="0"/>
        <w:adjustRightInd w:val="0"/>
        <w:spacing w:after="240"/>
        <w:ind w:hanging="720"/>
        <w:rPr>
          <w:rFonts w:ascii="Courier New" w:hAnsi="Courier New" w:cs="Courier New"/>
        </w:rPr>
      </w:pPr>
      <w:r w:rsidRPr="00BB4CCB">
        <w:rPr>
          <w:rFonts w:ascii="Courier New" w:hAnsi="Courier New" w:cs="Courier New"/>
        </w:rPr>
        <w:t>(c</w:t>
      </w:r>
      <w:proofErr w:type="gramStart"/>
      <w:r w:rsidRPr="00BB4CCB">
        <w:rPr>
          <w:rFonts w:ascii="Courier New" w:hAnsi="Courier New" w:cs="Courier New"/>
        </w:rPr>
        <w:t>)  Perform</w:t>
      </w:r>
      <w:proofErr w:type="gramEnd"/>
      <w:r w:rsidRPr="00BB4CCB">
        <w:rPr>
          <w:rFonts w:ascii="Courier New" w:hAnsi="Courier New" w:cs="Courier New"/>
        </w:rPr>
        <w:t xml:space="preserve"> the equalization in 32 × 32 blocks. Display the output image. You will find </w:t>
      </w:r>
      <w:proofErr w:type="spellStart"/>
      <w:r w:rsidRPr="00BB4CCB">
        <w:rPr>
          <w:rFonts w:ascii="Courier New" w:hAnsi="Courier New" w:cs="Courier New"/>
        </w:rPr>
        <w:t>blockproc.m</w:t>
      </w:r>
      <w:proofErr w:type="spellEnd"/>
      <w:r w:rsidRPr="00BB4CCB">
        <w:rPr>
          <w:rFonts w:ascii="Courier New" w:hAnsi="Courier New" w:cs="Courier New"/>
        </w:rPr>
        <w:t xml:space="preserve"> useful. </w:t>
      </w:r>
    </w:p>
    <w:p w14:paraId="3A994D63" w14:textId="77777777" w:rsidR="00646A74" w:rsidRDefault="00646A74" w:rsidP="00646A74">
      <w:pPr>
        <w:widowControl w:val="0"/>
        <w:tabs>
          <w:tab w:val="left" w:pos="220"/>
          <w:tab w:val="left" w:pos="720"/>
        </w:tabs>
        <w:autoSpaceDE w:val="0"/>
        <w:autoSpaceDN w:val="0"/>
        <w:adjustRightInd w:val="0"/>
        <w:spacing w:after="240"/>
        <w:ind w:left="720"/>
        <w:rPr>
          <w:rFonts w:ascii="Courier New" w:hAnsi="Courier New" w:cs="Courier New"/>
          <w:b/>
        </w:rPr>
      </w:pPr>
    </w:p>
    <w:p w14:paraId="263A9480" w14:textId="77777777" w:rsidR="00646A74" w:rsidRPr="00646A74" w:rsidRDefault="00646A74" w:rsidP="00646A74">
      <w:pPr>
        <w:widowControl w:val="0"/>
        <w:tabs>
          <w:tab w:val="left" w:pos="220"/>
          <w:tab w:val="left" w:pos="720"/>
        </w:tabs>
        <w:autoSpaceDE w:val="0"/>
        <w:autoSpaceDN w:val="0"/>
        <w:adjustRightInd w:val="0"/>
        <w:spacing w:after="240"/>
        <w:ind w:left="720"/>
        <w:rPr>
          <w:rFonts w:ascii="Courier New" w:hAnsi="Courier New" w:cs="Courier New"/>
          <w:b/>
        </w:rPr>
      </w:pPr>
      <w:r w:rsidRPr="00646A74">
        <w:rPr>
          <w:rFonts w:ascii="Courier New" w:hAnsi="Courier New" w:cs="Courier New"/>
          <w:b/>
        </w:rPr>
        <w:t>L = 256</w:t>
      </w:r>
    </w:p>
    <w:p w14:paraId="305FBB8E" w14:textId="77777777" w:rsidR="00646A74" w:rsidRPr="00646A74" w:rsidRDefault="00646A74" w:rsidP="00646A74">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sz w:val="20"/>
          <w:szCs w:val="20"/>
        </w:rPr>
      </w:pPr>
      <w:r>
        <w:rPr>
          <w:rFonts w:ascii="Courier New" w:hAnsi="Courier New" w:cs="Courier New"/>
        </w:rPr>
        <w:tab/>
      </w:r>
      <w:r>
        <w:rPr>
          <w:rFonts w:ascii="Courier New" w:hAnsi="Courier New" w:cs="Courier New"/>
        </w:rPr>
        <w:tab/>
      </w:r>
      <w:r w:rsidRPr="00646A74">
        <w:rPr>
          <w:rFonts w:ascii="Courier New" w:hAnsi="Courier New" w:cs="Courier New"/>
          <w:sz w:val="20"/>
          <w:szCs w:val="20"/>
        </w:rPr>
        <w:t>EDU&gt;&gt; fun = @(</w:t>
      </w:r>
      <w:proofErr w:type="spellStart"/>
      <w:r w:rsidRPr="00646A74">
        <w:rPr>
          <w:rFonts w:ascii="Courier New" w:hAnsi="Courier New" w:cs="Courier New"/>
          <w:sz w:val="20"/>
          <w:szCs w:val="20"/>
        </w:rPr>
        <w:t>block_struct</w:t>
      </w:r>
      <w:proofErr w:type="spellEnd"/>
      <w:r w:rsidRPr="00646A74">
        <w:rPr>
          <w:rFonts w:ascii="Courier New" w:hAnsi="Courier New" w:cs="Courier New"/>
          <w:sz w:val="20"/>
          <w:szCs w:val="20"/>
        </w:rPr>
        <w:t xml:space="preserve">) </w:t>
      </w:r>
      <w:proofErr w:type="spellStart"/>
      <w:r w:rsidRPr="00646A74">
        <w:rPr>
          <w:rFonts w:ascii="Courier New" w:hAnsi="Courier New" w:cs="Courier New"/>
          <w:sz w:val="20"/>
          <w:szCs w:val="20"/>
        </w:rPr>
        <w:t>hist_</w:t>
      </w:r>
      <w:proofErr w:type="gramStart"/>
      <w:r w:rsidRPr="00646A74">
        <w:rPr>
          <w:rFonts w:ascii="Courier New" w:hAnsi="Courier New" w:cs="Courier New"/>
          <w:sz w:val="20"/>
          <w:szCs w:val="20"/>
        </w:rPr>
        <w:t>eq</w:t>
      </w:r>
      <w:proofErr w:type="spellEnd"/>
      <w:r w:rsidRPr="00646A74">
        <w:rPr>
          <w:rFonts w:ascii="Courier New" w:hAnsi="Courier New" w:cs="Courier New"/>
          <w:sz w:val="20"/>
          <w:szCs w:val="20"/>
        </w:rPr>
        <w:t>(</w:t>
      </w:r>
      <w:proofErr w:type="spellStart"/>
      <w:proofErr w:type="gramEnd"/>
      <w:r w:rsidRPr="00646A74">
        <w:rPr>
          <w:rFonts w:ascii="Courier New" w:hAnsi="Courier New" w:cs="Courier New"/>
          <w:sz w:val="20"/>
          <w:szCs w:val="20"/>
        </w:rPr>
        <w:t>block_struct.data</w:t>
      </w:r>
      <w:proofErr w:type="spellEnd"/>
      <w:r w:rsidRPr="00646A74">
        <w:rPr>
          <w:rFonts w:ascii="Courier New" w:hAnsi="Courier New" w:cs="Courier New"/>
          <w:sz w:val="20"/>
          <w:szCs w:val="20"/>
        </w:rPr>
        <w:t>, 256);</w:t>
      </w:r>
    </w:p>
    <w:p w14:paraId="63AB143F" w14:textId="77777777" w:rsidR="00646A74" w:rsidRPr="00646A74" w:rsidRDefault="00646A74" w:rsidP="00646A74">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46A74">
        <w:rPr>
          <w:rFonts w:ascii="Courier New" w:hAnsi="Courier New" w:cs="Courier New"/>
          <w:sz w:val="20"/>
          <w:szCs w:val="20"/>
        </w:rPr>
        <w:t xml:space="preserve">EDU&gt;&gt; f = </w:t>
      </w:r>
      <w:proofErr w:type="spellStart"/>
      <w:proofErr w:type="gramStart"/>
      <w:r w:rsidRPr="00646A74">
        <w:rPr>
          <w:rFonts w:ascii="Courier New" w:hAnsi="Courier New" w:cs="Courier New"/>
          <w:sz w:val="20"/>
          <w:szCs w:val="20"/>
        </w:rPr>
        <w:t>imread</w:t>
      </w:r>
      <w:proofErr w:type="spellEnd"/>
      <w:r w:rsidRPr="00646A74">
        <w:rPr>
          <w:rFonts w:ascii="Courier New" w:hAnsi="Courier New" w:cs="Courier New"/>
          <w:sz w:val="20"/>
          <w:szCs w:val="20"/>
        </w:rPr>
        <w:t>(</w:t>
      </w:r>
      <w:proofErr w:type="gramEnd"/>
      <w:r w:rsidRPr="00646A74">
        <w:rPr>
          <w:rFonts w:ascii="Courier New" w:hAnsi="Courier New" w:cs="Courier New"/>
          <w:sz w:val="20"/>
          <w:szCs w:val="20"/>
        </w:rPr>
        <w:t>'</w:t>
      </w:r>
      <w:proofErr w:type="spellStart"/>
      <w:r w:rsidRPr="00646A74">
        <w:rPr>
          <w:rFonts w:ascii="Courier New" w:hAnsi="Courier New" w:cs="Courier New"/>
          <w:sz w:val="20"/>
          <w:szCs w:val="20"/>
        </w:rPr>
        <w:t>jetplane.tif</w:t>
      </w:r>
      <w:proofErr w:type="spellEnd"/>
      <w:r w:rsidRPr="00646A74">
        <w:rPr>
          <w:rFonts w:ascii="Courier New" w:hAnsi="Courier New" w:cs="Courier New"/>
          <w:sz w:val="20"/>
          <w:szCs w:val="20"/>
        </w:rPr>
        <w:t>');</w:t>
      </w:r>
    </w:p>
    <w:p w14:paraId="353490AD" w14:textId="77777777" w:rsidR="00646A74" w:rsidRPr="00646A74" w:rsidRDefault="00646A74" w:rsidP="00646A74">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46A74">
        <w:rPr>
          <w:rFonts w:ascii="Courier New" w:hAnsi="Courier New" w:cs="Courier New"/>
          <w:sz w:val="20"/>
          <w:szCs w:val="20"/>
        </w:rPr>
        <w:t xml:space="preserve">EDU&gt;&gt; b = </w:t>
      </w:r>
      <w:proofErr w:type="spellStart"/>
      <w:proofErr w:type="gramStart"/>
      <w:r w:rsidRPr="00646A74">
        <w:rPr>
          <w:rFonts w:ascii="Courier New" w:hAnsi="Courier New" w:cs="Courier New"/>
          <w:sz w:val="20"/>
          <w:szCs w:val="20"/>
        </w:rPr>
        <w:t>blockproc</w:t>
      </w:r>
      <w:proofErr w:type="spellEnd"/>
      <w:r w:rsidRPr="00646A74">
        <w:rPr>
          <w:rFonts w:ascii="Courier New" w:hAnsi="Courier New" w:cs="Courier New"/>
          <w:sz w:val="20"/>
          <w:szCs w:val="20"/>
        </w:rPr>
        <w:t>(</w:t>
      </w:r>
      <w:proofErr w:type="gramEnd"/>
      <w:r w:rsidRPr="00646A74">
        <w:rPr>
          <w:rFonts w:ascii="Courier New" w:hAnsi="Courier New" w:cs="Courier New"/>
          <w:sz w:val="20"/>
          <w:szCs w:val="20"/>
        </w:rPr>
        <w:t xml:space="preserve">f(:,:,1),[32 </w:t>
      </w:r>
      <w:proofErr w:type="spellStart"/>
      <w:r w:rsidRPr="00646A74">
        <w:rPr>
          <w:rFonts w:ascii="Courier New" w:hAnsi="Courier New" w:cs="Courier New"/>
          <w:sz w:val="20"/>
          <w:szCs w:val="20"/>
        </w:rPr>
        <w:t>32</w:t>
      </w:r>
      <w:proofErr w:type="spellEnd"/>
      <w:r w:rsidRPr="00646A74">
        <w:rPr>
          <w:rFonts w:ascii="Courier New" w:hAnsi="Courier New" w:cs="Courier New"/>
          <w:sz w:val="20"/>
          <w:szCs w:val="20"/>
        </w:rPr>
        <w:t>],fun);</w:t>
      </w:r>
    </w:p>
    <w:p w14:paraId="3C9F03E1" w14:textId="77777777" w:rsidR="00646A74" w:rsidRPr="00646A74" w:rsidRDefault="00646A74" w:rsidP="00646A74">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46A74">
        <w:rPr>
          <w:rFonts w:ascii="Courier New" w:hAnsi="Courier New" w:cs="Courier New"/>
          <w:sz w:val="20"/>
          <w:szCs w:val="20"/>
        </w:rPr>
        <w:t xml:space="preserve">EDU&gt;&gt; </w:t>
      </w:r>
      <w:proofErr w:type="spellStart"/>
      <w:proofErr w:type="gramStart"/>
      <w:r w:rsidRPr="00646A74">
        <w:rPr>
          <w:rFonts w:ascii="Courier New" w:hAnsi="Courier New" w:cs="Courier New"/>
          <w:sz w:val="20"/>
          <w:szCs w:val="20"/>
        </w:rPr>
        <w:t>imshow</w:t>
      </w:r>
      <w:proofErr w:type="spellEnd"/>
      <w:r w:rsidRPr="00646A74">
        <w:rPr>
          <w:rFonts w:ascii="Courier New" w:hAnsi="Courier New" w:cs="Courier New"/>
          <w:sz w:val="20"/>
          <w:szCs w:val="20"/>
        </w:rPr>
        <w:t>(</w:t>
      </w:r>
      <w:proofErr w:type="gramEnd"/>
      <w:r w:rsidRPr="00646A74">
        <w:rPr>
          <w:rFonts w:ascii="Courier New" w:hAnsi="Courier New" w:cs="Courier New"/>
          <w:sz w:val="20"/>
          <w:szCs w:val="20"/>
        </w:rPr>
        <w:t>b);</w:t>
      </w:r>
    </w:p>
    <w:p w14:paraId="3B64B012" w14:textId="77777777" w:rsidR="00646A74" w:rsidRPr="00BB4CCB" w:rsidRDefault="00646A74" w:rsidP="00646A74">
      <w:pPr>
        <w:widowControl w:val="0"/>
        <w:tabs>
          <w:tab w:val="left" w:pos="220"/>
          <w:tab w:val="left" w:pos="720"/>
        </w:tabs>
        <w:autoSpaceDE w:val="0"/>
        <w:autoSpaceDN w:val="0"/>
        <w:adjustRightInd w:val="0"/>
        <w:spacing w:after="240"/>
        <w:rPr>
          <w:rFonts w:ascii="Courier New" w:hAnsi="Courier New" w:cs="Courier New"/>
        </w:rPr>
      </w:pPr>
      <w:r>
        <w:rPr>
          <w:rFonts w:ascii="Courier New" w:hAnsi="Courier New" w:cs="Courier New"/>
        </w:rPr>
        <w:tab/>
      </w:r>
      <w:r>
        <w:rPr>
          <w:rFonts w:ascii="Courier New" w:hAnsi="Courier New" w:cs="Courier New"/>
          <w:noProof/>
        </w:rPr>
        <w:drawing>
          <wp:inline distT="0" distB="0" distL="0" distR="0" wp14:anchorId="0C974B09" wp14:editId="23265C75">
            <wp:extent cx="5478145" cy="4834255"/>
            <wp:effectExtent l="0" t="0" r="8255" b="0"/>
            <wp:docPr id="4" name="Picture 4" descr="Macintosh HD:Users:Kor:Documents:Graduate School:ECG795:HW1:problem2_block32x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or:Documents:Graduate School:ECG795:HW1:problem2_block32x3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145" cy="4834255"/>
                    </a:xfrm>
                    <a:prstGeom prst="rect">
                      <a:avLst/>
                    </a:prstGeom>
                    <a:noFill/>
                    <a:ln>
                      <a:noFill/>
                    </a:ln>
                  </pic:spPr>
                </pic:pic>
              </a:graphicData>
            </a:graphic>
          </wp:inline>
        </w:drawing>
      </w:r>
    </w:p>
    <w:p w14:paraId="20C37A82" w14:textId="77777777" w:rsidR="00BF4BE9" w:rsidRDefault="00BF4BE9">
      <w:pPr>
        <w:rPr>
          <w:rFonts w:ascii="Courier New" w:hAnsi="Courier New" w:cs="Courier New"/>
        </w:rPr>
      </w:pPr>
      <w:r>
        <w:rPr>
          <w:rFonts w:ascii="Courier New" w:hAnsi="Courier New" w:cs="Courier New"/>
        </w:rPr>
        <w:br w:type="page"/>
      </w:r>
    </w:p>
    <w:p w14:paraId="063F8A26" w14:textId="77777777" w:rsidR="00646A74" w:rsidRPr="00BF4BE9" w:rsidRDefault="00BF4BE9" w:rsidP="00BB4CCB">
      <w:pPr>
        <w:widowControl w:val="0"/>
        <w:autoSpaceDE w:val="0"/>
        <w:autoSpaceDN w:val="0"/>
        <w:adjustRightInd w:val="0"/>
        <w:spacing w:after="240"/>
        <w:rPr>
          <w:rFonts w:ascii="Courier New" w:hAnsi="Courier New" w:cs="Courier New"/>
          <w:b/>
        </w:rPr>
      </w:pPr>
      <w:r>
        <w:rPr>
          <w:rFonts w:ascii="Courier New" w:hAnsi="Courier New" w:cs="Courier New"/>
        </w:rPr>
        <w:tab/>
      </w:r>
      <w:r w:rsidRPr="00BF4BE9">
        <w:rPr>
          <w:rFonts w:ascii="Courier New" w:hAnsi="Courier New" w:cs="Courier New"/>
          <w:b/>
        </w:rPr>
        <w:t>L = 128</w:t>
      </w:r>
    </w:p>
    <w:p w14:paraId="4EA37AC4" w14:textId="77777777" w:rsidR="00BF4BE9" w:rsidRPr="00646A74" w:rsidRDefault="00BF4BE9" w:rsidP="00BF4BE9">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46A74">
        <w:rPr>
          <w:rFonts w:ascii="Courier New" w:hAnsi="Courier New" w:cs="Courier New"/>
          <w:sz w:val="20"/>
          <w:szCs w:val="20"/>
        </w:rPr>
        <w:t>EDU&gt;&gt; fun = @(</w:t>
      </w:r>
      <w:proofErr w:type="spellStart"/>
      <w:r w:rsidRPr="00646A74">
        <w:rPr>
          <w:rFonts w:ascii="Courier New" w:hAnsi="Courier New" w:cs="Courier New"/>
          <w:sz w:val="20"/>
          <w:szCs w:val="20"/>
        </w:rPr>
        <w:t>block_struct</w:t>
      </w:r>
      <w:proofErr w:type="spellEnd"/>
      <w:r>
        <w:rPr>
          <w:rFonts w:ascii="Courier New" w:hAnsi="Courier New" w:cs="Courier New"/>
          <w:sz w:val="20"/>
          <w:szCs w:val="20"/>
        </w:rPr>
        <w:t xml:space="preserve">) </w:t>
      </w:r>
      <w:proofErr w:type="spellStart"/>
      <w:r>
        <w:rPr>
          <w:rFonts w:ascii="Courier New" w:hAnsi="Courier New" w:cs="Courier New"/>
          <w:sz w:val="20"/>
          <w:szCs w:val="20"/>
        </w:rPr>
        <w:t>hist_</w:t>
      </w:r>
      <w:proofErr w:type="gramStart"/>
      <w:r>
        <w:rPr>
          <w:rFonts w:ascii="Courier New" w:hAnsi="Courier New" w:cs="Courier New"/>
          <w:sz w:val="20"/>
          <w:szCs w:val="20"/>
        </w:rPr>
        <w:t>eq</w:t>
      </w:r>
      <w:proofErr w:type="spellEnd"/>
      <w:r>
        <w:rPr>
          <w:rFonts w:ascii="Courier New" w:hAnsi="Courier New" w:cs="Courier New"/>
          <w:sz w:val="20"/>
          <w:szCs w:val="20"/>
        </w:rPr>
        <w:t>(</w:t>
      </w:r>
      <w:proofErr w:type="spellStart"/>
      <w:proofErr w:type="gramEnd"/>
      <w:r>
        <w:rPr>
          <w:rFonts w:ascii="Courier New" w:hAnsi="Courier New" w:cs="Courier New"/>
          <w:sz w:val="20"/>
          <w:szCs w:val="20"/>
        </w:rPr>
        <w:t>block_struct.data</w:t>
      </w:r>
      <w:proofErr w:type="spellEnd"/>
      <w:r>
        <w:rPr>
          <w:rFonts w:ascii="Courier New" w:hAnsi="Courier New" w:cs="Courier New"/>
          <w:sz w:val="20"/>
          <w:szCs w:val="20"/>
        </w:rPr>
        <w:t>, 128</w:t>
      </w:r>
      <w:r w:rsidRPr="00646A74">
        <w:rPr>
          <w:rFonts w:ascii="Courier New" w:hAnsi="Courier New" w:cs="Courier New"/>
          <w:sz w:val="20"/>
          <w:szCs w:val="20"/>
        </w:rPr>
        <w:t>);</w:t>
      </w:r>
    </w:p>
    <w:p w14:paraId="70A99C6C" w14:textId="77777777" w:rsidR="00BF4BE9" w:rsidRPr="00646A74" w:rsidRDefault="00BF4BE9" w:rsidP="00BF4BE9">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46A74">
        <w:rPr>
          <w:rFonts w:ascii="Courier New" w:hAnsi="Courier New" w:cs="Courier New"/>
          <w:sz w:val="20"/>
          <w:szCs w:val="20"/>
        </w:rPr>
        <w:t xml:space="preserve">EDU&gt;&gt; f = </w:t>
      </w:r>
      <w:proofErr w:type="spellStart"/>
      <w:proofErr w:type="gramStart"/>
      <w:r w:rsidRPr="00646A74">
        <w:rPr>
          <w:rFonts w:ascii="Courier New" w:hAnsi="Courier New" w:cs="Courier New"/>
          <w:sz w:val="20"/>
          <w:szCs w:val="20"/>
        </w:rPr>
        <w:t>imread</w:t>
      </w:r>
      <w:proofErr w:type="spellEnd"/>
      <w:r w:rsidRPr="00646A74">
        <w:rPr>
          <w:rFonts w:ascii="Courier New" w:hAnsi="Courier New" w:cs="Courier New"/>
          <w:sz w:val="20"/>
          <w:szCs w:val="20"/>
        </w:rPr>
        <w:t>(</w:t>
      </w:r>
      <w:proofErr w:type="gramEnd"/>
      <w:r w:rsidRPr="00646A74">
        <w:rPr>
          <w:rFonts w:ascii="Courier New" w:hAnsi="Courier New" w:cs="Courier New"/>
          <w:sz w:val="20"/>
          <w:szCs w:val="20"/>
        </w:rPr>
        <w:t>'</w:t>
      </w:r>
      <w:proofErr w:type="spellStart"/>
      <w:r w:rsidRPr="00646A74">
        <w:rPr>
          <w:rFonts w:ascii="Courier New" w:hAnsi="Courier New" w:cs="Courier New"/>
          <w:sz w:val="20"/>
          <w:szCs w:val="20"/>
        </w:rPr>
        <w:t>jetplane.tif</w:t>
      </w:r>
      <w:proofErr w:type="spellEnd"/>
      <w:r w:rsidRPr="00646A74">
        <w:rPr>
          <w:rFonts w:ascii="Courier New" w:hAnsi="Courier New" w:cs="Courier New"/>
          <w:sz w:val="20"/>
          <w:szCs w:val="20"/>
        </w:rPr>
        <w:t>');</w:t>
      </w:r>
    </w:p>
    <w:p w14:paraId="35E2D8AA" w14:textId="77777777" w:rsidR="00BF4BE9" w:rsidRPr="00646A74" w:rsidRDefault="00BF4BE9" w:rsidP="00BF4BE9">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46A74">
        <w:rPr>
          <w:rFonts w:ascii="Courier New" w:hAnsi="Courier New" w:cs="Courier New"/>
          <w:sz w:val="20"/>
          <w:szCs w:val="20"/>
        </w:rPr>
        <w:t xml:space="preserve">EDU&gt;&gt; b = </w:t>
      </w:r>
      <w:proofErr w:type="spellStart"/>
      <w:proofErr w:type="gramStart"/>
      <w:r w:rsidRPr="00646A74">
        <w:rPr>
          <w:rFonts w:ascii="Courier New" w:hAnsi="Courier New" w:cs="Courier New"/>
          <w:sz w:val="20"/>
          <w:szCs w:val="20"/>
        </w:rPr>
        <w:t>blockproc</w:t>
      </w:r>
      <w:proofErr w:type="spellEnd"/>
      <w:r w:rsidRPr="00646A74">
        <w:rPr>
          <w:rFonts w:ascii="Courier New" w:hAnsi="Courier New" w:cs="Courier New"/>
          <w:sz w:val="20"/>
          <w:szCs w:val="20"/>
        </w:rPr>
        <w:t>(</w:t>
      </w:r>
      <w:proofErr w:type="gramEnd"/>
      <w:r w:rsidRPr="00646A74">
        <w:rPr>
          <w:rFonts w:ascii="Courier New" w:hAnsi="Courier New" w:cs="Courier New"/>
          <w:sz w:val="20"/>
          <w:szCs w:val="20"/>
        </w:rPr>
        <w:t xml:space="preserve">f(:,:,1),[32 </w:t>
      </w:r>
      <w:proofErr w:type="spellStart"/>
      <w:r w:rsidRPr="00646A74">
        <w:rPr>
          <w:rFonts w:ascii="Courier New" w:hAnsi="Courier New" w:cs="Courier New"/>
          <w:sz w:val="20"/>
          <w:szCs w:val="20"/>
        </w:rPr>
        <w:t>32</w:t>
      </w:r>
      <w:proofErr w:type="spellEnd"/>
      <w:r w:rsidRPr="00646A74">
        <w:rPr>
          <w:rFonts w:ascii="Courier New" w:hAnsi="Courier New" w:cs="Courier New"/>
          <w:sz w:val="20"/>
          <w:szCs w:val="20"/>
        </w:rPr>
        <w:t>],fun);</w:t>
      </w:r>
    </w:p>
    <w:p w14:paraId="5A9ECE4B" w14:textId="77777777" w:rsidR="00BF4BE9" w:rsidRPr="00646A74" w:rsidRDefault="00BF4BE9" w:rsidP="00BF4BE9">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46A74">
        <w:rPr>
          <w:rFonts w:ascii="Courier New" w:hAnsi="Courier New" w:cs="Courier New"/>
          <w:sz w:val="20"/>
          <w:szCs w:val="20"/>
        </w:rPr>
        <w:t xml:space="preserve">EDU&gt;&gt; </w:t>
      </w:r>
      <w:proofErr w:type="spellStart"/>
      <w:proofErr w:type="gramStart"/>
      <w:r w:rsidRPr="00646A74">
        <w:rPr>
          <w:rFonts w:ascii="Courier New" w:hAnsi="Courier New" w:cs="Courier New"/>
          <w:sz w:val="20"/>
          <w:szCs w:val="20"/>
        </w:rPr>
        <w:t>imshow</w:t>
      </w:r>
      <w:proofErr w:type="spellEnd"/>
      <w:r w:rsidRPr="00646A74">
        <w:rPr>
          <w:rFonts w:ascii="Courier New" w:hAnsi="Courier New" w:cs="Courier New"/>
          <w:sz w:val="20"/>
          <w:szCs w:val="20"/>
        </w:rPr>
        <w:t>(</w:t>
      </w:r>
      <w:proofErr w:type="gramEnd"/>
      <w:r w:rsidRPr="00646A74">
        <w:rPr>
          <w:rFonts w:ascii="Courier New" w:hAnsi="Courier New" w:cs="Courier New"/>
          <w:sz w:val="20"/>
          <w:szCs w:val="20"/>
        </w:rPr>
        <w:t>b);</w:t>
      </w:r>
    </w:p>
    <w:p w14:paraId="195CF99A" w14:textId="77777777" w:rsidR="00BF4BE9" w:rsidRDefault="00BF4BE9" w:rsidP="00BB4CCB">
      <w:pPr>
        <w:widowControl w:val="0"/>
        <w:autoSpaceDE w:val="0"/>
        <w:autoSpaceDN w:val="0"/>
        <w:adjustRightInd w:val="0"/>
        <w:spacing w:after="240"/>
        <w:rPr>
          <w:rFonts w:ascii="Courier New" w:hAnsi="Courier New" w:cs="Courier New"/>
        </w:rPr>
      </w:pPr>
    </w:p>
    <w:p w14:paraId="1EE04112" w14:textId="77777777" w:rsidR="00BF4BE9" w:rsidRDefault="00BF4BE9" w:rsidP="00BB4CCB">
      <w:pPr>
        <w:widowControl w:val="0"/>
        <w:autoSpaceDE w:val="0"/>
        <w:autoSpaceDN w:val="0"/>
        <w:adjustRightInd w:val="0"/>
        <w:spacing w:after="240"/>
        <w:rPr>
          <w:rFonts w:ascii="Courier New" w:hAnsi="Courier New" w:cs="Courier New"/>
        </w:rPr>
      </w:pPr>
      <w:r>
        <w:rPr>
          <w:rFonts w:ascii="Courier New" w:hAnsi="Courier New" w:cs="Courier New"/>
          <w:noProof/>
        </w:rPr>
        <w:drawing>
          <wp:inline distT="0" distB="0" distL="0" distR="0" wp14:anchorId="11B5B339" wp14:editId="02A94676">
            <wp:extent cx="5478145" cy="4834255"/>
            <wp:effectExtent l="0" t="0" r="8255" b="0"/>
            <wp:docPr id="5" name="Picture 5" descr="Macintosh HD:Users:Kor:Documents:Graduate School:ECG795:HW1:problem2_block32x32_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or:Documents:Graduate School:ECG795:HW1:problem2_block32x32_12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145" cy="4834255"/>
                    </a:xfrm>
                    <a:prstGeom prst="rect">
                      <a:avLst/>
                    </a:prstGeom>
                    <a:noFill/>
                    <a:ln>
                      <a:noFill/>
                    </a:ln>
                  </pic:spPr>
                </pic:pic>
              </a:graphicData>
            </a:graphic>
          </wp:inline>
        </w:drawing>
      </w:r>
    </w:p>
    <w:p w14:paraId="1C2D04E4" w14:textId="77777777" w:rsidR="00BF4BE9" w:rsidRDefault="00BF4BE9" w:rsidP="00BB4CCB">
      <w:pPr>
        <w:widowControl w:val="0"/>
        <w:autoSpaceDE w:val="0"/>
        <w:autoSpaceDN w:val="0"/>
        <w:adjustRightInd w:val="0"/>
        <w:spacing w:after="240"/>
        <w:rPr>
          <w:rFonts w:ascii="Courier New" w:hAnsi="Courier New" w:cs="Courier New"/>
        </w:rPr>
      </w:pPr>
    </w:p>
    <w:p w14:paraId="06215EE5" w14:textId="77777777" w:rsidR="00BF4BE9" w:rsidRDefault="00BF4BE9">
      <w:pPr>
        <w:rPr>
          <w:rFonts w:ascii="Courier New" w:hAnsi="Courier New" w:cs="Courier New"/>
        </w:rPr>
      </w:pPr>
      <w:r>
        <w:rPr>
          <w:rFonts w:ascii="Courier New" w:hAnsi="Courier New" w:cs="Courier New"/>
        </w:rPr>
        <w:br w:type="page"/>
      </w:r>
    </w:p>
    <w:p w14:paraId="49423648" w14:textId="77777777" w:rsidR="00BF4BE9" w:rsidRDefault="00BF4BE9" w:rsidP="00BB4CCB">
      <w:pPr>
        <w:widowControl w:val="0"/>
        <w:autoSpaceDE w:val="0"/>
        <w:autoSpaceDN w:val="0"/>
        <w:adjustRightInd w:val="0"/>
        <w:spacing w:after="240"/>
        <w:rPr>
          <w:rFonts w:ascii="Courier New" w:hAnsi="Courier New" w:cs="Courier New"/>
        </w:rPr>
      </w:pPr>
    </w:p>
    <w:p w14:paraId="0C293FC0" w14:textId="77777777" w:rsidR="00BF4BE9" w:rsidRPr="00BF4BE9" w:rsidRDefault="00BF4BE9" w:rsidP="00BB4CCB">
      <w:pPr>
        <w:widowControl w:val="0"/>
        <w:autoSpaceDE w:val="0"/>
        <w:autoSpaceDN w:val="0"/>
        <w:adjustRightInd w:val="0"/>
        <w:spacing w:after="240"/>
        <w:rPr>
          <w:rFonts w:ascii="Courier New" w:hAnsi="Courier New" w:cs="Courier New"/>
          <w:b/>
        </w:rPr>
      </w:pPr>
      <w:r>
        <w:rPr>
          <w:rFonts w:ascii="Courier New" w:hAnsi="Courier New" w:cs="Courier New"/>
        </w:rPr>
        <w:tab/>
      </w:r>
      <w:r w:rsidRPr="00BF4BE9">
        <w:rPr>
          <w:rFonts w:ascii="Courier New" w:hAnsi="Courier New" w:cs="Courier New"/>
          <w:b/>
        </w:rPr>
        <w:t>L = 64</w:t>
      </w:r>
    </w:p>
    <w:p w14:paraId="257F6931" w14:textId="77777777" w:rsidR="00BF4BE9" w:rsidRPr="00646A74" w:rsidRDefault="00BF4BE9" w:rsidP="00BF4BE9">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46A74">
        <w:rPr>
          <w:rFonts w:ascii="Courier New" w:hAnsi="Courier New" w:cs="Courier New"/>
          <w:sz w:val="20"/>
          <w:szCs w:val="20"/>
        </w:rPr>
        <w:t>EDU&gt;&gt; fun = @(</w:t>
      </w:r>
      <w:proofErr w:type="spellStart"/>
      <w:r w:rsidRPr="00646A74">
        <w:rPr>
          <w:rFonts w:ascii="Courier New" w:hAnsi="Courier New" w:cs="Courier New"/>
          <w:sz w:val="20"/>
          <w:szCs w:val="20"/>
        </w:rPr>
        <w:t>block_struct</w:t>
      </w:r>
      <w:proofErr w:type="spellEnd"/>
      <w:r>
        <w:rPr>
          <w:rFonts w:ascii="Courier New" w:hAnsi="Courier New" w:cs="Courier New"/>
          <w:sz w:val="20"/>
          <w:szCs w:val="20"/>
        </w:rPr>
        <w:t xml:space="preserve">) </w:t>
      </w:r>
      <w:proofErr w:type="spellStart"/>
      <w:r>
        <w:rPr>
          <w:rFonts w:ascii="Courier New" w:hAnsi="Courier New" w:cs="Courier New"/>
          <w:sz w:val="20"/>
          <w:szCs w:val="20"/>
        </w:rPr>
        <w:t>hist_</w:t>
      </w:r>
      <w:proofErr w:type="gramStart"/>
      <w:r>
        <w:rPr>
          <w:rFonts w:ascii="Courier New" w:hAnsi="Courier New" w:cs="Courier New"/>
          <w:sz w:val="20"/>
          <w:szCs w:val="20"/>
        </w:rPr>
        <w:t>eq</w:t>
      </w:r>
      <w:proofErr w:type="spellEnd"/>
      <w:r>
        <w:rPr>
          <w:rFonts w:ascii="Courier New" w:hAnsi="Courier New" w:cs="Courier New"/>
          <w:sz w:val="20"/>
          <w:szCs w:val="20"/>
        </w:rPr>
        <w:t>(</w:t>
      </w:r>
      <w:proofErr w:type="spellStart"/>
      <w:proofErr w:type="gramEnd"/>
      <w:r>
        <w:rPr>
          <w:rFonts w:ascii="Courier New" w:hAnsi="Courier New" w:cs="Courier New"/>
          <w:sz w:val="20"/>
          <w:szCs w:val="20"/>
        </w:rPr>
        <w:t>block_struct.data</w:t>
      </w:r>
      <w:proofErr w:type="spellEnd"/>
      <w:r>
        <w:rPr>
          <w:rFonts w:ascii="Courier New" w:hAnsi="Courier New" w:cs="Courier New"/>
          <w:sz w:val="20"/>
          <w:szCs w:val="20"/>
        </w:rPr>
        <w:t>, 64</w:t>
      </w:r>
      <w:r w:rsidRPr="00646A74">
        <w:rPr>
          <w:rFonts w:ascii="Courier New" w:hAnsi="Courier New" w:cs="Courier New"/>
          <w:sz w:val="20"/>
          <w:szCs w:val="20"/>
        </w:rPr>
        <w:t>);</w:t>
      </w:r>
    </w:p>
    <w:p w14:paraId="23F3385F" w14:textId="77777777" w:rsidR="00BF4BE9" w:rsidRPr="00646A74" w:rsidRDefault="00BF4BE9" w:rsidP="00BF4BE9">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46A74">
        <w:rPr>
          <w:rFonts w:ascii="Courier New" w:hAnsi="Courier New" w:cs="Courier New"/>
          <w:sz w:val="20"/>
          <w:szCs w:val="20"/>
        </w:rPr>
        <w:t xml:space="preserve">EDU&gt;&gt; f = </w:t>
      </w:r>
      <w:proofErr w:type="spellStart"/>
      <w:proofErr w:type="gramStart"/>
      <w:r w:rsidRPr="00646A74">
        <w:rPr>
          <w:rFonts w:ascii="Courier New" w:hAnsi="Courier New" w:cs="Courier New"/>
          <w:sz w:val="20"/>
          <w:szCs w:val="20"/>
        </w:rPr>
        <w:t>imread</w:t>
      </w:r>
      <w:proofErr w:type="spellEnd"/>
      <w:r w:rsidRPr="00646A74">
        <w:rPr>
          <w:rFonts w:ascii="Courier New" w:hAnsi="Courier New" w:cs="Courier New"/>
          <w:sz w:val="20"/>
          <w:szCs w:val="20"/>
        </w:rPr>
        <w:t>(</w:t>
      </w:r>
      <w:proofErr w:type="gramEnd"/>
      <w:r w:rsidRPr="00646A74">
        <w:rPr>
          <w:rFonts w:ascii="Courier New" w:hAnsi="Courier New" w:cs="Courier New"/>
          <w:sz w:val="20"/>
          <w:szCs w:val="20"/>
        </w:rPr>
        <w:t>'</w:t>
      </w:r>
      <w:proofErr w:type="spellStart"/>
      <w:r w:rsidRPr="00646A74">
        <w:rPr>
          <w:rFonts w:ascii="Courier New" w:hAnsi="Courier New" w:cs="Courier New"/>
          <w:sz w:val="20"/>
          <w:szCs w:val="20"/>
        </w:rPr>
        <w:t>jetplane.tif</w:t>
      </w:r>
      <w:proofErr w:type="spellEnd"/>
      <w:r w:rsidRPr="00646A74">
        <w:rPr>
          <w:rFonts w:ascii="Courier New" w:hAnsi="Courier New" w:cs="Courier New"/>
          <w:sz w:val="20"/>
          <w:szCs w:val="20"/>
        </w:rPr>
        <w:t>');</w:t>
      </w:r>
    </w:p>
    <w:p w14:paraId="44C6577F" w14:textId="77777777" w:rsidR="00BF4BE9" w:rsidRPr="00646A74" w:rsidRDefault="00BF4BE9" w:rsidP="00BF4BE9">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46A74">
        <w:rPr>
          <w:rFonts w:ascii="Courier New" w:hAnsi="Courier New" w:cs="Courier New"/>
          <w:sz w:val="20"/>
          <w:szCs w:val="20"/>
        </w:rPr>
        <w:t xml:space="preserve">EDU&gt;&gt; b = </w:t>
      </w:r>
      <w:proofErr w:type="spellStart"/>
      <w:proofErr w:type="gramStart"/>
      <w:r w:rsidRPr="00646A74">
        <w:rPr>
          <w:rFonts w:ascii="Courier New" w:hAnsi="Courier New" w:cs="Courier New"/>
          <w:sz w:val="20"/>
          <w:szCs w:val="20"/>
        </w:rPr>
        <w:t>blockproc</w:t>
      </w:r>
      <w:proofErr w:type="spellEnd"/>
      <w:r w:rsidRPr="00646A74">
        <w:rPr>
          <w:rFonts w:ascii="Courier New" w:hAnsi="Courier New" w:cs="Courier New"/>
          <w:sz w:val="20"/>
          <w:szCs w:val="20"/>
        </w:rPr>
        <w:t>(</w:t>
      </w:r>
      <w:proofErr w:type="gramEnd"/>
      <w:r w:rsidRPr="00646A74">
        <w:rPr>
          <w:rFonts w:ascii="Courier New" w:hAnsi="Courier New" w:cs="Courier New"/>
          <w:sz w:val="20"/>
          <w:szCs w:val="20"/>
        </w:rPr>
        <w:t xml:space="preserve">f(:,:,1),[32 </w:t>
      </w:r>
      <w:proofErr w:type="spellStart"/>
      <w:r w:rsidRPr="00646A74">
        <w:rPr>
          <w:rFonts w:ascii="Courier New" w:hAnsi="Courier New" w:cs="Courier New"/>
          <w:sz w:val="20"/>
          <w:szCs w:val="20"/>
        </w:rPr>
        <w:t>32</w:t>
      </w:r>
      <w:proofErr w:type="spellEnd"/>
      <w:r w:rsidRPr="00646A74">
        <w:rPr>
          <w:rFonts w:ascii="Courier New" w:hAnsi="Courier New" w:cs="Courier New"/>
          <w:sz w:val="20"/>
          <w:szCs w:val="20"/>
        </w:rPr>
        <w:t>],fun);</w:t>
      </w:r>
    </w:p>
    <w:p w14:paraId="08178BD1" w14:textId="77777777" w:rsidR="00BF4BE9" w:rsidRPr="00646A74" w:rsidRDefault="00BF4BE9" w:rsidP="00BF4BE9">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46A74">
        <w:rPr>
          <w:rFonts w:ascii="Courier New" w:hAnsi="Courier New" w:cs="Courier New"/>
          <w:sz w:val="20"/>
          <w:szCs w:val="20"/>
        </w:rPr>
        <w:t xml:space="preserve">EDU&gt;&gt; </w:t>
      </w:r>
      <w:proofErr w:type="spellStart"/>
      <w:proofErr w:type="gramStart"/>
      <w:r w:rsidRPr="00646A74">
        <w:rPr>
          <w:rFonts w:ascii="Courier New" w:hAnsi="Courier New" w:cs="Courier New"/>
          <w:sz w:val="20"/>
          <w:szCs w:val="20"/>
        </w:rPr>
        <w:t>imshow</w:t>
      </w:r>
      <w:proofErr w:type="spellEnd"/>
      <w:r w:rsidRPr="00646A74">
        <w:rPr>
          <w:rFonts w:ascii="Courier New" w:hAnsi="Courier New" w:cs="Courier New"/>
          <w:sz w:val="20"/>
          <w:szCs w:val="20"/>
        </w:rPr>
        <w:t>(</w:t>
      </w:r>
      <w:proofErr w:type="gramEnd"/>
      <w:r w:rsidRPr="00646A74">
        <w:rPr>
          <w:rFonts w:ascii="Courier New" w:hAnsi="Courier New" w:cs="Courier New"/>
          <w:sz w:val="20"/>
          <w:szCs w:val="20"/>
        </w:rPr>
        <w:t>b);</w:t>
      </w:r>
    </w:p>
    <w:p w14:paraId="0A5B7AE4" w14:textId="77777777" w:rsidR="00646A74" w:rsidRDefault="00646A74" w:rsidP="00BB4CCB">
      <w:pPr>
        <w:widowControl w:val="0"/>
        <w:autoSpaceDE w:val="0"/>
        <w:autoSpaceDN w:val="0"/>
        <w:adjustRightInd w:val="0"/>
        <w:spacing w:after="240"/>
        <w:rPr>
          <w:rFonts w:ascii="Courier New" w:hAnsi="Courier New" w:cs="Courier New"/>
        </w:rPr>
      </w:pPr>
    </w:p>
    <w:p w14:paraId="72862583" w14:textId="77777777" w:rsidR="00EF7592" w:rsidRDefault="00EF7592" w:rsidP="00BB4CCB">
      <w:pPr>
        <w:widowControl w:val="0"/>
        <w:autoSpaceDE w:val="0"/>
        <w:autoSpaceDN w:val="0"/>
        <w:adjustRightInd w:val="0"/>
        <w:spacing w:after="240"/>
        <w:rPr>
          <w:rFonts w:ascii="Courier New" w:hAnsi="Courier New" w:cs="Courier New"/>
        </w:rPr>
      </w:pPr>
    </w:p>
    <w:p w14:paraId="1F5A04A2" w14:textId="77777777" w:rsidR="00646A74" w:rsidRDefault="00EF7592" w:rsidP="00BB4CCB">
      <w:pPr>
        <w:widowControl w:val="0"/>
        <w:autoSpaceDE w:val="0"/>
        <w:autoSpaceDN w:val="0"/>
        <w:adjustRightInd w:val="0"/>
        <w:spacing w:after="240"/>
        <w:rPr>
          <w:rFonts w:ascii="Courier New" w:hAnsi="Courier New" w:cs="Courier New"/>
        </w:rPr>
      </w:pPr>
      <w:r>
        <w:rPr>
          <w:rFonts w:ascii="Courier New" w:hAnsi="Courier New" w:cs="Courier New"/>
          <w:noProof/>
        </w:rPr>
        <w:drawing>
          <wp:inline distT="0" distB="0" distL="0" distR="0" wp14:anchorId="3300CB8C" wp14:editId="408D99EC">
            <wp:extent cx="5478145" cy="4834255"/>
            <wp:effectExtent l="0" t="0" r="8255" b="0"/>
            <wp:docPr id="6" name="Picture 6" descr="Macintosh HD:Users:Kor:Documents:Graduate School:ECG795:HW1:problem2_block32x32_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or:Documents:Graduate School:ECG795:HW1:problem2_block32x32_6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145" cy="4834255"/>
                    </a:xfrm>
                    <a:prstGeom prst="rect">
                      <a:avLst/>
                    </a:prstGeom>
                    <a:noFill/>
                    <a:ln>
                      <a:noFill/>
                    </a:ln>
                  </pic:spPr>
                </pic:pic>
              </a:graphicData>
            </a:graphic>
          </wp:inline>
        </w:drawing>
      </w:r>
    </w:p>
    <w:p w14:paraId="5B708002" w14:textId="77777777" w:rsidR="00646A74" w:rsidRDefault="00646A74" w:rsidP="00BB4CCB">
      <w:pPr>
        <w:widowControl w:val="0"/>
        <w:autoSpaceDE w:val="0"/>
        <w:autoSpaceDN w:val="0"/>
        <w:adjustRightInd w:val="0"/>
        <w:spacing w:after="240"/>
        <w:rPr>
          <w:rFonts w:ascii="Courier New" w:hAnsi="Courier New" w:cs="Courier New"/>
        </w:rPr>
      </w:pPr>
    </w:p>
    <w:p w14:paraId="05EBBFAC" w14:textId="77777777" w:rsidR="00EF7592" w:rsidRDefault="00EF7592" w:rsidP="00BB4CCB">
      <w:pPr>
        <w:widowControl w:val="0"/>
        <w:autoSpaceDE w:val="0"/>
        <w:autoSpaceDN w:val="0"/>
        <w:adjustRightInd w:val="0"/>
        <w:spacing w:after="240"/>
        <w:rPr>
          <w:rFonts w:ascii="Courier New" w:hAnsi="Courier New" w:cs="Courier New"/>
        </w:rPr>
      </w:pPr>
    </w:p>
    <w:p w14:paraId="4024CF06" w14:textId="77777777" w:rsidR="00EF7592" w:rsidRDefault="00EF7592" w:rsidP="00BB4CCB">
      <w:pPr>
        <w:widowControl w:val="0"/>
        <w:autoSpaceDE w:val="0"/>
        <w:autoSpaceDN w:val="0"/>
        <w:adjustRightInd w:val="0"/>
        <w:spacing w:after="240"/>
        <w:rPr>
          <w:rFonts w:ascii="Courier New" w:hAnsi="Courier New" w:cs="Courier New"/>
        </w:rPr>
      </w:pPr>
    </w:p>
    <w:p w14:paraId="5F26F318" w14:textId="77777777" w:rsidR="00EF7592" w:rsidRDefault="00EF7592" w:rsidP="00BB4CCB">
      <w:pPr>
        <w:widowControl w:val="0"/>
        <w:autoSpaceDE w:val="0"/>
        <w:autoSpaceDN w:val="0"/>
        <w:adjustRightInd w:val="0"/>
        <w:spacing w:after="240"/>
        <w:rPr>
          <w:rFonts w:ascii="Courier New" w:hAnsi="Courier New" w:cs="Courier New"/>
        </w:rPr>
      </w:pPr>
    </w:p>
    <w:p w14:paraId="7448B85B" w14:textId="77777777" w:rsidR="00BB4CCB" w:rsidRPr="00BB4CCB" w:rsidRDefault="00BB4CCB" w:rsidP="00BB4CCB">
      <w:pPr>
        <w:widowControl w:val="0"/>
        <w:autoSpaceDE w:val="0"/>
        <w:autoSpaceDN w:val="0"/>
        <w:adjustRightInd w:val="0"/>
        <w:spacing w:after="240"/>
        <w:rPr>
          <w:rFonts w:ascii="Courier New" w:hAnsi="Courier New" w:cs="Courier New"/>
        </w:rPr>
      </w:pPr>
      <w:r w:rsidRPr="00BB4CCB">
        <w:rPr>
          <w:rFonts w:ascii="Courier New" w:hAnsi="Courier New" w:cs="Courier New"/>
        </w:rPr>
        <w:t>3. Morphology</w:t>
      </w:r>
    </w:p>
    <w:p w14:paraId="24D576B1" w14:textId="77777777" w:rsidR="00BB4CCB" w:rsidRDefault="00BB4CCB" w:rsidP="00BB4CCB">
      <w:pPr>
        <w:widowControl w:val="0"/>
        <w:numPr>
          <w:ilvl w:val="0"/>
          <w:numId w:val="2"/>
        </w:numPr>
        <w:tabs>
          <w:tab w:val="left" w:pos="220"/>
          <w:tab w:val="left" w:pos="720"/>
        </w:tabs>
        <w:autoSpaceDE w:val="0"/>
        <w:autoSpaceDN w:val="0"/>
        <w:adjustRightInd w:val="0"/>
        <w:spacing w:after="240"/>
        <w:ind w:hanging="720"/>
        <w:rPr>
          <w:rFonts w:ascii="Courier New" w:hAnsi="Courier New" w:cs="Courier New"/>
        </w:rPr>
      </w:pPr>
      <w:r w:rsidRPr="00BB4CCB">
        <w:rPr>
          <w:rFonts w:ascii="Courier New" w:hAnsi="Courier New" w:cs="Courier New"/>
        </w:rPr>
        <w:t>(a</w:t>
      </w:r>
      <w:proofErr w:type="gramStart"/>
      <w:r w:rsidRPr="00BB4CCB">
        <w:rPr>
          <w:rFonts w:ascii="Courier New" w:hAnsi="Courier New" w:cs="Courier New"/>
        </w:rPr>
        <w:t>)  Threshold</w:t>
      </w:r>
      <w:proofErr w:type="gramEnd"/>
      <w:r w:rsidRPr="00BB4CCB">
        <w:rPr>
          <w:rFonts w:ascii="Courier New" w:hAnsi="Courier New" w:cs="Courier New"/>
        </w:rPr>
        <w:t xml:space="preserve"> the image SJEarthquakesteampic.jpg to detect faces. Be sure to describe how you obtained your threshold. You may find this is easier in another </w:t>
      </w:r>
      <w:proofErr w:type="spellStart"/>
      <w:r w:rsidRPr="00BB4CCB">
        <w:rPr>
          <w:rFonts w:ascii="Courier New" w:hAnsi="Courier New" w:cs="Courier New"/>
        </w:rPr>
        <w:t>colorspace</w:t>
      </w:r>
      <w:proofErr w:type="spellEnd"/>
      <w:r w:rsidRPr="00BB4CCB">
        <w:rPr>
          <w:rFonts w:ascii="Courier New" w:hAnsi="Courier New" w:cs="Courier New"/>
        </w:rPr>
        <w:t xml:space="preserve"> such as HSV. </w:t>
      </w:r>
    </w:p>
    <w:p w14:paraId="1454A31A" w14:textId="2E68783A" w:rsidR="00E01458" w:rsidRPr="00E01458" w:rsidRDefault="00E01458" w:rsidP="00E01458">
      <w:pPr>
        <w:widowControl w:val="0"/>
        <w:autoSpaceDE w:val="0"/>
        <w:autoSpaceDN w:val="0"/>
        <w:adjustRightInd w:val="0"/>
        <w:ind w:left="720"/>
        <w:rPr>
          <w:rFonts w:ascii="Courier" w:hAnsi="Courier" w:cs="Times New Roman"/>
          <w:sz w:val="16"/>
          <w:szCs w:val="16"/>
        </w:rPr>
      </w:pPr>
      <w:proofErr w:type="gramStart"/>
      <w:r w:rsidRPr="00E01458">
        <w:rPr>
          <w:rFonts w:ascii="Courier" w:hAnsi="Courier" w:cs="Courier"/>
          <w:color w:val="0000FF"/>
          <w:sz w:val="16"/>
          <w:szCs w:val="16"/>
        </w:rPr>
        <w:t>function</w:t>
      </w:r>
      <w:proofErr w:type="gramEnd"/>
      <w:r w:rsidRPr="00E01458">
        <w:rPr>
          <w:rFonts w:ascii="Courier" w:hAnsi="Courier" w:cs="Courier"/>
          <w:color w:val="000000"/>
          <w:sz w:val="16"/>
          <w:szCs w:val="16"/>
        </w:rPr>
        <w:t xml:space="preserve"> [ g ] = </w:t>
      </w:r>
      <w:proofErr w:type="spellStart"/>
      <w:r w:rsidRPr="00E01458">
        <w:rPr>
          <w:rFonts w:ascii="Courier" w:hAnsi="Courier" w:cs="Courier"/>
          <w:color w:val="000000"/>
          <w:sz w:val="16"/>
          <w:szCs w:val="16"/>
        </w:rPr>
        <w:t>imthreshold</w:t>
      </w:r>
      <w:proofErr w:type="spellEnd"/>
      <w:r w:rsidRPr="00E01458">
        <w:rPr>
          <w:rFonts w:ascii="Courier" w:hAnsi="Courier" w:cs="Courier"/>
          <w:color w:val="000000"/>
          <w:sz w:val="16"/>
          <w:szCs w:val="16"/>
        </w:rPr>
        <w:t>( f, T1 )</w:t>
      </w:r>
    </w:p>
    <w:p w14:paraId="0E01DDB6"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228B22"/>
          <w:sz w:val="16"/>
          <w:szCs w:val="16"/>
        </w:rPr>
        <w:t xml:space="preserve">%G Provides a </w:t>
      </w:r>
      <w:proofErr w:type="spellStart"/>
      <w:r w:rsidRPr="00E01458">
        <w:rPr>
          <w:rFonts w:ascii="Courier" w:hAnsi="Courier" w:cs="Courier"/>
          <w:color w:val="228B22"/>
          <w:sz w:val="16"/>
          <w:szCs w:val="16"/>
        </w:rPr>
        <w:t>thresholded</w:t>
      </w:r>
      <w:proofErr w:type="spellEnd"/>
      <w:r w:rsidRPr="00E01458">
        <w:rPr>
          <w:rFonts w:ascii="Courier" w:hAnsi="Courier" w:cs="Courier"/>
          <w:color w:val="228B22"/>
          <w:sz w:val="16"/>
          <w:szCs w:val="16"/>
        </w:rPr>
        <w:t xml:space="preserve"> version of the input</w:t>
      </w:r>
    </w:p>
    <w:p w14:paraId="78A34A9B"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228B22"/>
          <w:sz w:val="16"/>
          <w:szCs w:val="16"/>
        </w:rPr>
        <w:t>%   Based on a threshold value, the input image</w:t>
      </w:r>
    </w:p>
    <w:p w14:paraId="2B72250E"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228B22"/>
          <w:sz w:val="16"/>
          <w:szCs w:val="16"/>
        </w:rPr>
        <w:t xml:space="preserve">%   </w:t>
      </w:r>
      <w:proofErr w:type="gramStart"/>
      <w:r w:rsidRPr="00E01458">
        <w:rPr>
          <w:rFonts w:ascii="Courier" w:hAnsi="Courier" w:cs="Courier"/>
          <w:color w:val="228B22"/>
          <w:sz w:val="16"/>
          <w:szCs w:val="16"/>
        </w:rPr>
        <w:t>is</w:t>
      </w:r>
      <w:proofErr w:type="gramEnd"/>
      <w:r w:rsidRPr="00E01458">
        <w:rPr>
          <w:rFonts w:ascii="Courier" w:hAnsi="Courier" w:cs="Courier"/>
          <w:color w:val="228B22"/>
          <w:sz w:val="16"/>
          <w:szCs w:val="16"/>
        </w:rPr>
        <w:t xml:space="preserve"> rasterized pixel-by-pixel, generating an </w:t>
      </w:r>
    </w:p>
    <w:p w14:paraId="55045098"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228B22"/>
          <w:sz w:val="16"/>
          <w:szCs w:val="16"/>
        </w:rPr>
        <w:t xml:space="preserve">%   </w:t>
      </w:r>
      <w:proofErr w:type="gramStart"/>
      <w:r w:rsidRPr="00E01458">
        <w:rPr>
          <w:rFonts w:ascii="Courier" w:hAnsi="Courier" w:cs="Courier"/>
          <w:color w:val="228B22"/>
          <w:sz w:val="16"/>
          <w:szCs w:val="16"/>
        </w:rPr>
        <w:t>output</w:t>
      </w:r>
      <w:proofErr w:type="gramEnd"/>
      <w:r w:rsidRPr="00E01458">
        <w:rPr>
          <w:rFonts w:ascii="Courier" w:hAnsi="Courier" w:cs="Courier"/>
          <w:color w:val="228B22"/>
          <w:sz w:val="16"/>
          <w:szCs w:val="16"/>
        </w:rPr>
        <w:t xml:space="preserve"> image that's either 0(Black) or 1(White)</w:t>
      </w:r>
    </w:p>
    <w:p w14:paraId="2194AE23"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228B22"/>
          <w:sz w:val="16"/>
          <w:szCs w:val="16"/>
        </w:rPr>
        <w:t xml:space="preserve"> </w:t>
      </w:r>
    </w:p>
    <w:p w14:paraId="5FE9432A"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228B22"/>
          <w:sz w:val="16"/>
          <w:szCs w:val="16"/>
        </w:rPr>
        <w:t>%Grab some stats on image</w:t>
      </w:r>
    </w:p>
    <w:p w14:paraId="12C282EB"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000000"/>
          <w:sz w:val="16"/>
          <w:szCs w:val="16"/>
        </w:rPr>
        <w:t xml:space="preserve">ROWS = </w:t>
      </w:r>
      <w:proofErr w:type="gramStart"/>
      <w:r w:rsidRPr="00E01458">
        <w:rPr>
          <w:rFonts w:ascii="Courier" w:hAnsi="Courier" w:cs="Courier"/>
          <w:color w:val="000000"/>
          <w:sz w:val="16"/>
          <w:szCs w:val="16"/>
        </w:rPr>
        <w:t>size(</w:t>
      </w:r>
      <w:proofErr w:type="gramEnd"/>
      <w:r w:rsidRPr="00E01458">
        <w:rPr>
          <w:rFonts w:ascii="Courier" w:hAnsi="Courier" w:cs="Courier"/>
          <w:color w:val="000000"/>
          <w:sz w:val="16"/>
          <w:szCs w:val="16"/>
        </w:rPr>
        <w:t>f,1);</w:t>
      </w:r>
    </w:p>
    <w:p w14:paraId="4B2530FC"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000000"/>
          <w:sz w:val="16"/>
          <w:szCs w:val="16"/>
        </w:rPr>
        <w:t xml:space="preserve">COLS = </w:t>
      </w:r>
      <w:proofErr w:type="gramStart"/>
      <w:r w:rsidRPr="00E01458">
        <w:rPr>
          <w:rFonts w:ascii="Courier" w:hAnsi="Courier" w:cs="Courier"/>
          <w:color w:val="000000"/>
          <w:sz w:val="16"/>
          <w:szCs w:val="16"/>
        </w:rPr>
        <w:t>size(</w:t>
      </w:r>
      <w:proofErr w:type="gramEnd"/>
      <w:r w:rsidRPr="00E01458">
        <w:rPr>
          <w:rFonts w:ascii="Courier" w:hAnsi="Courier" w:cs="Courier"/>
          <w:color w:val="000000"/>
          <w:sz w:val="16"/>
          <w:szCs w:val="16"/>
        </w:rPr>
        <w:t>f,2);</w:t>
      </w:r>
    </w:p>
    <w:p w14:paraId="6CD5158D"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228B22"/>
          <w:sz w:val="16"/>
          <w:szCs w:val="16"/>
        </w:rPr>
        <w:t xml:space="preserve">%RGB = </w:t>
      </w:r>
      <w:proofErr w:type="gramStart"/>
      <w:r w:rsidRPr="00E01458">
        <w:rPr>
          <w:rFonts w:ascii="Courier" w:hAnsi="Courier" w:cs="Courier"/>
          <w:color w:val="228B22"/>
          <w:sz w:val="16"/>
          <w:szCs w:val="16"/>
        </w:rPr>
        <w:t>size(</w:t>
      </w:r>
      <w:proofErr w:type="gramEnd"/>
      <w:r w:rsidRPr="00E01458">
        <w:rPr>
          <w:rFonts w:ascii="Courier" w:hAnsi="Courier" w:cs="Courier"/>
          <w:color w:val="228B22"/>
          <w:sz w:val="16"/>
          <w:szCs w:val="16"/>
        </w:rPr>
        <w:t>f,3);</w:t>
      </w:r>
    </w:p>
    <w:p w14:paraId="45A8B28A"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228B22"/>
          <w:sz w:val="16"/>
          <w:szCs w:val="16"/>
        </w:rPr>
        <w:t>%IMG_SIZE = ROWS * COLS;</w:t>
      </w:r>
    </w:p>
    <w:p w14:paraId="73D63CC2"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228B22"/>
          <w:sz w:val="16"/>
          <w:szCs w:val="16"/>
        </w:rPr>
        <w:t xml:space="preserve"> </w:t>
      </w:r>
    </w:p>
    <w:p w14:paraId="7CE5DC81"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proofErr w:type="spellStart"/>
      <w:proofErr w:type="gramStart"/>
      <w:r w:rsidRPr="00E01458">
        <w:rPr>
          <w:rFonts w:ascii="Courier" w:hAnsi="Courier" w:cs="Courier"/>
          <w:color w:val="000000"/>
          <w:sz w:val="16"/>
          <w:szCs w:val="16"/>
        </w:rPr>
        <w:t>hsv</w:t>
      </w:r>
      <w:proofErr w:type="gramEnd"/>
      <w:r w:rsidRPr="00E01458">
        <w:rPr>
          <w:rFonts w:ascii="Courier" w:hAnsi="Courier" w:cs="Courier"/>
          <w:color w:val="000000"/>
          <w:sz w:val="16"/>
          <w:szCs w:val="16"/>
        </w:rPr>
        <w:t>_img</w:t>
      </w:r>
      <w:proofErr w:type="spellEnd"/>
      <w:r w:rsidRPr="00E01458">
        <w:rPr>
          <w:rFonts w:ascii="Courier" w:hAnsi="Courier" w:cs="Courier"/>
          <w:color w:val="000000"/>
          <w:sz w:val="16"/>
          <w:szCs w:val="16"/>
        </w:rPr>
        <w:t xml:space="preserve"> = rgb2hsv(f);</w:t>
      </w:r>
    </w:p>
    <w:p w14:paraId="19492EC9"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proofErr w:type="spellStart"/>
      <w:proofErr w:type="gramStart"/>
      <w:r w:rsidRPr="00E01458">
        <w:rPr>
          <w:rFonts w:ascii="Courier" w:hAnsi="Courier" w:cs="Courier"/>
          <w:color w:val="000000"/>
          <w:sz w:val="16"/>
          <w:szCs w:val="16"/>
        </w:rPr>
        <w:t>bw</w:t>
      </w:r>
      <w:proofErr w:type="spellEnd"/>
      <w:proofErr w:type="gramEnd"/>
      <w:r w:rsidRPr="00E01458">
        <w:rPr>
          <w:rFonts w:ascii="Courier" w:hAnsi="Courier" w:cs="Courier"/>
          <w:color w:val="000000"/>
          <w:sz w:val="16"/>
          <w:szCs w:val="16"/>
        </w:rPr>
        <w:t xml:space="preserve"> = zeros(ROWS,COLS);</w:t>
      </w:r>
    </w:p>
    <w:p w14:paraId="27949A7B"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000000"/>
          <w:sz w:val="16"/>
          <w:szCs w:val="16"/>
        </w:rPr>
        <w:t xml:space="preserve"> </w:t>
      </w:r>
    </w:p>
    <w:p w14:paraId="0AF722C6"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228B22"/>
          <w:sz w:val="16"/>
          <w:szCs w:val="16"/>
        </w:rPr>
        <w:t>%Threshold Input</w:t>
      </w:r>
    </w:p>
    <w:p w14:paraId="45FDC159"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proofErr w:type="gramStart"/>
      <w:r w:rsidRPr="00E01458">
        <w:rPr>
          <w:rFonts w:ascii="Courier" w:hAnsi="Courier" w:cs="Courier"/>
          <w:color w:val="0000FF"/>
          <w:sz w:val="16"/>
          <w:szCs w:val="16"/>
        </w:rPr>
        <w:t>for</w:t>
      </w:r>
      <w:proofErr w:type="gramEnd"/>
      <w:r w:rsidRPr="00E01458">
        <w:rPr>
          <w:rFonts w:ascii="Courier" w:hAnsi="Courier" w:cs="Courier"/>
          <w:color w:val="000000"/>
          <w:sz w:val="16"/>
          <w:szCs w:val="16"/>
        </w:rPr>
        <w:t xml:space="preserve"> row = 1:ROWS</w:t>
      </w:r>
    </w:p>
    <w:p w14:paraId="32EF4EBF"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000000"/>
          <w:sz w:val="16"/>
          <w:szCs w:val="16"/>
        </w:rPr>
        <w:t xml:space="preserve">    </w:t>
      </w:r>
      <w:proofErr w:type="gramStart"/>
      <w:r w:rsidRPr="00E01458">
        <w:rPr>
          <w:rFonts w:ascii="Courier" w:hAnsi="Courier" w:cs="Courier"/>
          <w:color w:val="0000FF"/>
          <w:sz w:val="16"/>
          <w:szCs w:val="16"/>
        </w:rPr>
        <w:t>for</w:t>
      </w:r>
      <w:proofErr w:type="gramEnd"/>
      <w:r w:rsidRPr="00E01458">
        <w:rPr>
          <w:rFonts w:ascii="Courier" w:hAnsi="Courier" w:cs="Courier"/>
          <w:color w:val="000000"/>
          <w:sz w:val="16"/>
          <w:szCs w:val="16"/>
        </w:rPr>
        <w:t xml:space="preserve"> cols = 1:COLS</w:t>
      </w:r>
    </w:p>
    <w:p w14:paraId="21ACBFF1"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000000"/>
          <w:sz w:val="16"/>
          <w:szCs w:val="16"/>
        </w:rPr>
        <w:t xml:space="preserve">        </w:t>
      </w:r>
      <w:proofErr w:type="gramStart"/>
      <w:r w:rsidRPr="00E01458">
        <w:rPr>
          <w:rFonts w:ascii="Courier" w:hAnsi="Courier" w:cs="Courier"/>
          <w:color w:val="0000FF"/>
          <w:sz w:val="16"/>
          <w:szCs w:val="16"/>
        </w:rPr>
        <w:t>if</w:t>
      </w:r>
      <w:proofErr w:type="gramEnd"/>
      <w:r w:rsidRPr="00E01458">
        <w:rPr>
          <w:rFonts w:ascii="Courier" w:hAnsi="Courier" w:cs="Courier"/>
          <w:color w:val="000000"/>
          <w:sz w:val="16"/>
          <w:szCs w:val="16"/>
        </w:rPr>
        <w:t>(</w:t>
      </w:r>
      <w:proofErr w:type="spellStart"/>
      <w:r w:rsidRPr="00E01458">
        <w:rPr>
          <w:rFonts w:ascii="Courier" w:hAnsi="Courier" w:cs="Courier"/>
          <w:color w:val="000000"/>
          <w:sz w:val="16"/>
          <w:szCs w:val="16"/>
        </w:rPr>
        <w:t>hsv_img</w:t>
      </w:r>
      <w:proofErr w:type="spellEnd"/>
      <w:r w:rsidRPr="00E01458">
        <w:rPr>
          <w:rFonts w:ascii="Courier" w:hAnsi="Courier" w:cs="Courier"/>
          <w:color w:val="000000"/>
          <w:sz w:val="16"/>
          <w:szCs w:val="16"/>
        </w:rPr>
        <w:t>(row,cols,1) &lt; T1 )</w:t>
      </w:r>
    </w:p>
    <w:p w14:paraId="7B4C501F"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000000"/>
          <w:sz w:val="16"/>
          <w:szCs w:val="16"/>
        </w:rPr>
        <w:t xml:space="preserve">            </w:t>
      </w:r>
      <w:proofErr w:type="spellStart"/>
      <w:proofErr w:type="gramStart"/>
      <w:r w:rsidRPr="00E01458">
        <w:rPr>
          <w:rFonts w:ascii="Courier" w:hAnsi="Courier" w:cs="Courier"/>
          <w:color w:val="000000"/>
          <w:sz w:val="16"/>
          <w:szCs w:val="16"/>
        </w:rPr>
        <w:t>bw</w:t>
      </w:r>
      <w:proofErr w:type="spellEnd"/>
      <w:proofErr w:type="gramEnd"/>
      <w:r w:rsidRPr="00E01458">
        <w:rPr>
          <w:rFonts w:ascii="Courier" w:hAnsi="Courier" w:cs="Courier"/>
          <w:color w:val="000000"/>
          <w:sz w:val="16"/>
          <w:szCs w:val="16"/>
        </w:rPr>
        <w:t>(</w:t>
      </w:r>
      <w:proofErr w:type="spellStart"/>
      <w:r w:rsidRPr="00E01458">
        <w:rPr>
          <w:rFonts w:ascii="Courier" w:hAnsi="Courier" w:cs="Courier"/>
          <w:color w:val="000000"/>
          <w:sz w:val="16"/>
          <w:szCs w:val="16"/>
        </w:rPr>
        <w:t>row,cols</w:t>
      </w:r>
      <w:proofErr w:type="spellEnd"/>
      <w:r w:rsidRPr="00E01458">
        <w:rPr>
          <w:rFonts w:ascii="Courier" w:hAnsi="Courier" w:cs="Courier"/>
          <w:color w:val="000000"/>
          <w:sz w:val="16"/>
          <w:szCs w:val="16"/>
        </w:rPr>
        <w:t>) = 1;</w:t>
      </w:r>
    </w:p>
    <w:p w14:paraId="39AAB1B8"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000000"/>
          <w:sz w:val="16"/>
          <w:szCs w:val="16"/>
        </w:rPr>
        <w:t xml:space="preserve">        </w:t>
      </w:r>
      <w:proofErr w:type="gramStart"/>
      <w:r w:rsidRPr="00E01458">
        <w:rPr>
          <w:rFonts w:ascii="Courier" w:hAnsi="Courier" w:cs="Courier"/>
          <w:color w:val="0000FF"/>
          <w:sz w:val="16"/>
          <w:szCs w:val="16"/>
        </w:rPr>
        <w:t>else</w:t>
      </w:r>
      <w:proofErr w:type="gramEnd"/>
    </w:p>
    <w:p w14:paraId="6470AE71"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000000"/>
          <w:sz w:val="16"/>
          <w:szCs w:val="16"/>
        </w:rPr>
        <w:t xml:space="preserve">            </w:t>
      </w:r>
      <w:proofErr w:type="spellStart"/>
      <w:proofErr w:type="gramStart"/>
      <w:r w:rsidRPr="00E01458">
        <w:rPr>
          <w:rFonts w:ascii="Courier" w:hAnsi="Courier" w:cs="Courier"/>
          <w:color w:val="000000"/>
          <w:sz w:val="16"/>
          <w:szCs w:val="16"/>
        </w:rPr>
        <w:t>bw</w:t>
      </w:r>
      <w:proofErr w:type="spellEnd"/>
      <w:proofErr w:type="gramEnd"/>
      <w:r w:rsidRPr="00E01458">
        <w:rPr>
          <w:rFonts w:ascii="Courier" w:hAnsi="Courier" w:cs="Courier"/>
          <w:color w:val="000000"/>
          <w:sz w:val="16"/>
          <w:szCs w:val="16"/>
        </w:rPr>
        <w:t>(</w:t>
      </w:r>
      <w:proofErr w:type="spellStart"/>
      <w:r w:rsidRPr="00E01458">
        <w:rPr>
          <w:rFonts w:ascii="Courier" w:hAnsi="Courier" w:cs="Courier"/>
          <w:color w:val="000000"/>
          <w:sz w:val="16"/>
          <w:szCs w:val="16"/>
        </w:rPr>
        <w:t>row,cols</w:t>
      </w:r>
      <w:proofErr w:type="spellEnd"/>
      <w:r w:rsidRPr="00E01458">
        <w:rPr>
          <w:rFonts w:ascii="Courier" w:hAnsi="Courier" w:cs="Courier"/>
          <w:color w:val="000000"/>
          <w:sz w:val="16"/>
          <w:szCs w:val="16"/>
        </w:rPr>
        <w:t>) = 0;</w:t>
      </w:r>
    </w:p>
    <w:p w14:paraId="51E113A5"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000000"/>
          <w:sz w:val="16"/>
          <w:szCs w:val="16"/>
        </w:rPr>
        <w:t xml:space="preserve">        </w:t>
      </w:r>
      <w:proofErr w:type="gramStart"/>
      <w:r w:rsidRPr="00E01458">
        <w:rPr>
          <w:rFonts w:ascii="Courier" w:hAnsi="Courier" w:cs="Courier"/>
          <w:color w:val="0000FF"/>
          <w:sz w:val="16"/>
          <w:szCs w:val="16"/>
        </w:rPr>
        <w:t>end</w:t>
      </w:r>
      <w:proofErr w:type="gramEnd"/>
    </w:p>
    <w:p w14:paraId="42BB7EAD"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000000"/>
          <w:sz w:val="16"/>
          <w:szCs w:val="16"/>
        </w:rPr>
        <w:t xml:space="preserve">    </w:t>
      </w:r>
      <w:proofErr w:type="gramStart"/>
      <w:r w:rsidRPr="00E01458">
        <w:rPr>
          <w:rFonts w:ascii="Courier" w:hAnsi="Courier" w:cs="Courier"/>
          <w:color w:val="0000FF"/>
          <w:sz w:val="16"/>
          <w:szCs w:val="16"/>
        </w:rPr>
        <w:t>end</w:t>
      </w:r>
      <w:proofErr w:type="gramEnd"/>
    </w:p>
    <w:p w14:paraId="2DF7959B"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000000"/>
          <w:sz w:val="16"/>
          <w:szCs w:val="16"/>
        </w:rPr>
        <w:t xml:space="preserve">   </w:t>
      </w:r>
    </w:p>
    <w:p w14:paraId="0E331E39"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proofErr w:type="gramStart"/>
      <w:r w:rsidRPr="00E01458">
        <w:rPr>
          <w:rFonts w:ascii="Courier" w:hAnsi="Courier" w:cs="Courier"/>
          <w:color w:val="0000FF"/>
          <w:sz w:val="16"/>
          <w:szCs w:val="16"/>
        </w:rPr>
        <w:t>end</w:t>
      </w:r>
      <w:proofErr w:type="gramEnd"/>
    </w:p>
    <w:p w14:paraId="5A1B2C0D"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0000FF"/>
          <w:sz w:val="16"/>
          <w:szCs w:val="16"/>
        </w:rPr>
        <w:t xml:space="preserve"> </w:t>
      </w:r>
    </w:p>
    <w:p w14:paraId="5F75C32A"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0000FF"/>
          <w:sz w:val="16"/>
          <w:szCs w:val="16"/>
        </w:rPr>
        <w:t xml:space="preserve"> </w:t>
      </w:r>
    </w:p>
    <w:p w14:paraId="43CD174C"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228B22"/>
          <w:sz w:val="16"/>
          <w:szCs w:val="16"/>
        </w:rPr>
        <w:t>%MN = [3,3];</w:t>
      </w:r>
    </w:p>
    <w:p w14:paraId="2E038DCF"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228B22"/>
          <w:sz w:val="16"/>
          <w:szCs w:val="16"/>
        </w:rPr>
        <w:t xml:space="preserve">%S = </w:t>
      </w:r>
      <w:proofErr w:type="spellStart"/>
      <w:proofErr w:type="gramStart"/>
      <w:r w:rsidRPr="00E01458">
        <w:rPr>
          <w:rFonts w:ascii="Courier" w:hAnsi="Courier" w:cs="Courier"/>
          <w:color w:val="228B22"/>
          <w:sz w:val="16"/>
          <w:szCs w:val="16"/>
        </w:rPr>
        <w:t>strel</w:t>
      </w:r>
      <w:proofErr w:type="spellEnd"/>
      <w:r w:rsidRPr="00E01458">
        <w:rPr>
          <w:rFonts w:ascii="Courier" w:hAnsi="Courier" w:cs="Courier"/>
          <w:color w:val="228B22"/>
          <w:sz w:val="16"/>
          <w:szCs w:val="16"/>
        </w:rPr>
        <w:t>(</w:t>
      </w:r>
      <w:proofErr w:type="gramEnd"/>
      <w:r w:rsidRPr="00E01458">
        <w:rPr>
          <w:rFonts w:ascii="Courier" w:hAnsi="Courier" w:cs="Courier"/>
          <w:color w:val="228B22"/>
          <w:sz w:val="16"/>
          <w:szCs w:val="16"/>
        </w:rPr>
        <w:t>'rectangle', MN);</w:t>
      </w:r>
    </w:p>
    <w:p w14:paraId="596417D0"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228B22"/>
          <w:sz w:val="16"/>
          <w:szCs w:val="16"/>
        </w:rPr>
        <w:t xml:space="preserve"> </w:t>
      </w:r>
    </w:p>
    <w:p w14:paraId="6FF269B1"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228B22"/>
          <w:sz w:val="16"/>
          <w:szCs w:val="16"/>
        </w:rPr>
        <w:t>%Pattern that resembles the makeup of a face</w:t>
      </w:r>
    </w:p>
    <w:p w14:paraId="41CD910E"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000000"/>
          <w:sz w:val="16"/>
          <w:szCs w:val="16"/>
        </w:rPr>
        <w:t>MN = [0, 0, 1, 1, 1, 1, 1, 1, 0, 0;</w:t>
      </w:r>
    </w:p>
    <w:p w14:paraId="06429357"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000000"/>
          <w:sz w:val="16"/>
          <w:szCs w:val="16"/>
        </w:rPr>
        <w:t xml:space="preserve">      0, 1, 1, 1, 1, 1, 1, 1, 1, 0;</w:t>
      </w:r>
    </w:p>
    <w:p w14:paraId="431B2E7F"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000000"/>
          <w:sz w:val="16"/>
          <w:szCs w:val="16"/>
        </w:rPr>
        <w:t xml:space="preserve">      1, 1, 1, 1, 1, 1, 1, 1, 1, 1; </w:t>
      </w:r>
    </w:p>
    <w:p w14:paraId="04D39954"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000000"/>
          <w:sz w:val="16"/>
          <w:szCs w:val="16"/>
        </w:rPr>
        <w:t xml:space="preserve">      1, 1, 1, 1, 1, 1, 1, 1, 1, 1;</w:t>
      </w:r>
    </w:p>
    <w:p w14:paraId="44ADE12A"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000000"/>
          <w:sz w:val="16"/>
          <w:szCs w:val="16"/>
        </w:rPr>
        <w:t xml:space="preserve">      1, 1, 1, 1, 1, 1, 1, 1, 1, 1;</w:t>
      </w:r>
    </w:p>
    <w:p w14:paraId="5DA3E431"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000000"/>
          <w:sz w:val="16"/>
          <w:szCs w:val="16"/>
        </w:rPr>
        <w:t xml:space="preserve">      1, 1, 1, 1, 1, 1, 1, 1, 1, 1;</w:t>
      </w:r>
    </w:p>
    <w:p w14:paraId="73762721"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000000"/>
          <w:sz w:val="16"/>
          <w:szCs w:val="16"/>
        </w:rPr>
        <w:t xml:space="preserve">      1, 1, 1, 1, 1, 1, 1, 1, 1, 1;</w:t>
      </w:r>
    </w:p>
    <w:p w14:paraId="16C81C72"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000000"/>
          <w:sz w:val="16"/>
          <w:szCs w:val="16"/>
        </w:rPr>
        <w:t xml:space="preserve">      1, 1, 1, 1, 1, 1, 1, 1, 1, 1;</w:t>
      </w:r>
    </w:p>
    <w:p w14:paraId="15F7F3D8"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000000"/>
          <w:sz w:val="16"/>
          <w:szCs w:val="16"/>
        </w:rPr>
        <w:t xml:space="preserve">      1, 1, 1, 1, 1, 1, 1, 1, 1, 1;</w:t>
      </w:r>
    </w:p>
    <w:p w14:paraId="6452624F"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000000"/>
          <w:sz w:val="16"/>
          <w:szCs w:val="16"/>
        </w:rPr>
        <w:t xml:space="preserve">      1, 1, 1, 1, 1, 1, 1, 1, 1, 1;</w:t>
      </w:r>
    </w:p>
    <w:p w14:paraId="47925D6C"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000000"/>
          <w:sz w:val="16"/>
          <w:szCs w:val="16"/>
        </w:rPr>
        <w:t xml:space="preserve">      1, 1, 1, 1, 1, 1, 1, 1, 1, 1;</w:t>
      </w:r>
    </w:p>
    <w:p w14:paraId="5516C137"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000000"/>
          <w:sz w:val="16"/>
          <w:szCs w:val="16"/>
        </w:rPr>
        <w:t xml:space="preserve">      1, 1, 1, 1, 1, 1, 1, 1, 1, 1;</w:t>
      </w:r>
    </w:p>
    <w:p w14:paraId="64FF31AC"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000000"/>
          <w:sz w:val="16"/>
          <w:szCs w:val="16"/>
        </w:rPr>
        <w:t xml:space="preserve">      1, 1, 1, 1, 1, 1, 1, 1, 1, 1;</w:t>
      </w:r>
    </w:p>
    <w:p w14:paraId="2D217365"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000000"/>
          <w:sz w:val="16"/>
          <w:szCs w:val="16"/>
        </w:rPr>
        <w:t xml:space="preserve">      1, 1, 1, 1, 1, 1, 1, 1, 1, 1;</w:t>
      </w:r>
    </w:p>
    <w:p w14:paraId="7754B059"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000000"/>
          <w:sz w:val="16"/>
          <w:szCs w:val="16"/>
        </w:rPr>
        <w:t xml:space="preserve">      0, 1, 1, 1, 1, 1, 1, 1, 1, 0;</w:t>
      </w:r>
    </w:p>
    <w:p w14:paraId="06FE2B30"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000000"/>
          <w:sz w:val="16"/>
          <w:szCs w:val="16"/>
        </w:rPr>
        <w:t xml:space="preserve">      0, 0, 1, 1, 1, 1, 1, 1, 0, 0;</w:t>
      </w:r>
    </w:p>
    <w:p w14:paraId="5FCB96CB"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000000"/>
          <w:sz w:val="16"/>
          <w:szCs w:val="16"/>
        </w:rPr>
        <w:t xml:space="preserve">      0, 0, 0, 1, 1, 1, 1, 0, 0, 0;</w:t>
      </w:r>
    </w:p>
    <w:p w14:paraId="2064D917"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000000"/>
          <w:sz w:val="16"/>
          <w:szCs w:val="16"/>
        </w:rPr>
        <w:t xml:space="preserve">      0, 0, 0, 0, 1, 1, 0, 0, 0, 0;</w:t>
      </w:r>
    </w:p>
    <w:p w14:paraId="57E91E0C"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000000"/>
          <w:sz w:val="16"/>
          <w:szCs w:val="16"/>
        </w:rPr>
        <w:t xml:space="preserve">      0, 0, 0, 0, 0, 1, 0, 0, 0, 0;</w:t>
      </w:r>
    </w:p>
    <w:p w14:paraId="25329245"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000000"/>
          <w:sz w:val="16"/>
          <w:szCs w:val="16"/>
        </w:rPr>
        <w:t xml:space="preserve">      0, 0, 0, 0, 0, 1, 0, 0, 0, 0];</w:t>
      </w:r>
    </w:p>
    <w:p w14:paraId="202227BA"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000000"/>
          <w:sz w:val="16"/>
          <w:szCs w:val="16"/>
        </w:rPr>
        <w:t xml:space="preserve">S = </w:t>
      </w:r>
      <w:proofErr w:type="spellStart"/>
      <w:proofErr w:type="gramStart"/>
      <w:r w:rsidRPr="00E01458">
        <w:rPr>
          <w:rFonts w:ascii="Courier" w:hAnsi="Courier" w:cs="Courier"/>
          <w:color w:val="000000"/>
          <w:sz w:val="16"/>
          <w:szCs w:val="16"/>
        </w:rPr>
        <w:t>strel</w:t>
      </w:r>
      <w:proofErr w:type="spellEnd"/>
      <w:r w:rsidRPr="00E01458">
        <w:rPr>
          <w:rFonts w:ascii="Courier" w:hAnsi="Courier" w:cs="Courier"/>
          <w:color w:val="000000"/>
          <w:sz w:val="16"/>
          <w:szCs w:val="16"/>
        </w:rPr>
        <w:t>(</w:t>
      </w:r>
      <w:proofErr w:type="gramEnd"/>
      <w:r w:rsidRPr="00E01458">
        <w:rPr>
          <w:rFonts w:ascii="Courier" w:hAnsi="Courier" w:cs="Courier"/>
          <w:color w:val="000000"/>
          <w:sz w:val="16"/>
          <w:szCs w:val="16"/>
        </w:rPr>
        <w:t>MN);</w:t>
      </w:r>
    </w:p>
    <w:p w14:paraId="595AC90F"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proofErr w:type="spellStart"/>
      <w:proofErr w:type="gramStart"/>
      <w:r w:rsidRPr="00E01458">
        <w:rPr>
          <w:rFonts w:ascii="Courier" w:hAnsi="Courier" w:cs="Courier"/>
          <w:color w:val="000000"/>
          <w:sz w:val="16"/>
          <w:szCs w:val="16"/>
        </w:rPr>
        <w:t>eroded</w:t>
      </w:r>
      <w:proofErr w:type="gramEnd"/>
      <w:r w:rsidRPr="00E01458">
        <w:rPr>
          <w:rFonts w:ascii="Courier" w:hAnsi="Courier" w:cs="Courier"/>
          <w:color w:val="000000"/>
          <w:sz w:val="16"/>
          <w:szCs w:val="16"/>
        </w:rPr>
        <w:t>_output</w:t>
      </w:r>
      <w:proofErr w:type="spellEnd"/>
      <w:r w:rsidRPr="00E01458">
        <w:rPr>
          <w:rFonts w:ascii="Courier" w:hAnsi="Courier" w:cs="Courier"/>
          <w:color w:val="000000"/>
          <w:sz w:val="16"/>
          <w:szCs w:val="16"/>
        </w:rPr>
        <w:t xml:space="preserve"> = </w:t>
      </w:r>
      <w:proofErr w:type="spellStart"/>
      <w:r w:rsidRPr="00E01458">
        <w:rPr>
          <w:rFonts w:ascii="Courier" w:hAnsi="Courier" w:cs="Courier"/>
          <w:color w:val="000000"/>
          <w:sz w:val="16"/>
          <w:szCs w:val="16"/>
        </w:rPr>
        <w:t>imerode</w:t>
      </w:r>
      <w:proofErr w:type="spellEnd"/>
      <w:r w:rsidRPr="00E01458">
        <w:rPr>
          <w:rFonts w:ascii="Courier" w:hAnsi="Courier" w:cs="Courier"/>
          <w:color w:val="000000"/>
          <w:sz w:val="16"/>
          <w:szCs w:val="16"/>
        </w:rPr>
        <w:t>(</w:t>
      </w:r>
      <w:proofErr w:type="spellStart"/>
      <w:r w:rsidRPr="00E01458">
        <w:rPr>
          <w:rFonts w:ascii="Courier" w:hAnsi="Courier" w:cs="Courier"/>
          <w:color w:val="000000"/>
          <w:sz w:val="16"/>
          <w:szCs w:val="16"/>
        </w:rPr>
        <w:t>bw,S</w:t>
      </w:r>
      <w:proofErr w:type="spellEnd"/>
      <w:r w:rsidRPr="00E01458">
        <w:rPr>
          <w:rFonts w:ascii="Courier" w:hAnsi="Courier" w:cs="Courier"/>
          <w:color w:val="000000"/>
          <w:sz w:val="16"/>
          <w:szCs w:val="16"/>
        </w:rPr>
        <w:t>);</w:t>
      </w:r>
    </w:p>
    <w:p w14:paraId="0AE03106"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proofErr w:type="spellStart"/>
      <w:proofErr w:type="gramStart"/>
      <w:r w:rsidRPr="00E01458">
        <w:rPr>
          <w:rFonts w:ascii="Courier" w:hAnsi="Courier" w:cs="Courier"/>
          <w:color w:val="000000"/>
          <w:sz w:val="16"/>
          <w:szCs w:val="16"/>
        </w:rPr>
        <w:t>opened</w:t>
      </w:r>
      <w:proofErr w:type="gramEnd"/>
      <w:r w:rsidRPr="00E01458">
        <w:rPr>
          <w:rFonts w:ascii="Courier" w:hAnsi="Courier" w:cs="Courier"/>
          <w:color w:val="000000"/>
          <w:sz w:val="16"/>
          <w:szCs w:val="16"/>
        </w:rPr>
        <w:t>_output</w:t>
      </w:r>
      <w:proofErr w:type="spellEnd"/>
      <w:r w:rsidRPr="00E01458">
        <w:rPr>
          <w:rFonts w:ascii="Courier" w:hAnsi="Courier" w:cs="Courier"/>
          <w:color w:val="000000"/>
          <w:sz w:val="16"/>
          <w:szCs w:val="16"/>
        </w:rPr>
        <w:t xml:space="preserve"> = </w:t>
      </w:r>
      <w:proofErr w:type="spellStart"/>
      <w:r w:rsidRPr="00E01458">
        <w:rPr>
          <w:rFonts w:ascii="Courier" w:hAnsi="Courier" w:cs="Courier"/>
          <w:color w:val="000000"/>
          <w:sz w:val="16"/>
          <w:szCs w:val="16"/>
        </w:rPr>
        <w:t>imdilate</w:t>
      </w:r>
      <w:proofErr w:type="spellEnd"/>
      <w:r w:rsidRPr="00E01458">
        <w:rPr>
          <w:rFonts w:ascii="Courier" w:hAnsi="Courier" w:cs="Courier"/>
          <w:color w:val="000000"/>
          <w:sz w:val="16"/>
          <w:szCs w:val="16"/>
        </w:rPr>
        <w:t>(</w:t>
      </w:r>
      <w:proofErr w:type="spellStart"/>
      <w:r w:rsidRPr="00E01458">
        <w:rPr>
          <w:rFonts w:ascii="Courier" w:hAnsi="Courier" w:cs="Courier"/>
          <w:color w:val="000000"/>
          <w:sz w:val="16"/>
          <w:szCs w:val="16"/>
        </w:rPr>
        <w:t>eroded_output,S</w:t>
      </w:r>
      <w:proofErr w:type="spellEnd"/>
      <w:r w:rsidRPr="00E01458">
        <w:rPr>
          <w:rFonts w:ascii="Courier" w:hAnsi="Courier" w:cs="Courier"/>
          <w:color w:val="000000"/>
          <w:sz w:val="16"/>
          <w:szCs w:val="16"/>
        </w:rPr>
        <w:t>);</w:t>
      </w:r>
    </w:p>
    <w:p w14:paraId="55C56E39"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proofErr w:type="spellStart"/>
      <w:proofErr w:type="gramStart"/>
      <w:r w:rsidRPr="00E01458">
        <w:rPr>
          <w:rFonts w:ascii="Courier" w:hAnsi="Courier" w:cs="Courier"/>
          <w:color w:val="000000"/>
          <w:sz w:val="16"/>
          <w:szCs w:val="16"/>
        </w:rPr>
        <w:t>dilated</w:t>
      </w:r>
      <w:proofErr w:type="gramEnd"/>
      <w:r w:rsidRPr="00E01458">
        <w:rPr>
          <w:rFonts w:ascii="Courier" w:hAnsi="Courier" w:cs="Courier"/>
          <w:color w:val="000000"/>
          <w:sz w:val="16"/>
          <w:szCs w:val="16"/>
        </w:rPr>
        <w:t>_output</w:t>
      </w:r>
      <w:proofErr w:type="spellEnd"/>
      <w:r w:rsidRPr="00E01458">
        <w:rPr>
          <w:rFonts w:ascii="Courier" w:hAnsi="Courier" w:cs="Courier"/>
          <w:color w:val="000000"/>
          <w:sz w:val="16"/>
          <w:szCs w:val="16"/>
        </w:rPr>
        <w:t xml:space="preserve"> = </w:t>
      </w:r>
      <w:proofErr w:type="spellStart"/>
      <w:r w:rsidRPr="00E01458">
        <w:rPr>
          <w:rFonts w:ascii="Courier" w:hAnsi="Courier" w:cs="Courier"/>
          <w:color w:val="000000"/>
          <w:sz w:val="16"/>
          <w:szCs w:val="16"/>
        </w:rPr>
        <w:t>imdilate</w:t>
      </w:r>
      <w:proofErr w:type="spellEnd"/>
      <w:r w:rsidRPr="00E01458">
        <w:rPr>
          <w:rFonts w:ascii="Courier" w:hAnsi="Courier" w:cs="Courier"/>
          <w:color w:val="000000"/>
          <w:sz w:val="16"/>
          <w:szCs w:val="16"/>
        </w:rPr>
        <w:t>(</w:t>
      </w:r>
      <w:proofErr w:type="spellStart"/>
      <w:r w:rsidRPr="00E01458">
        <w:rPr>
          <w:rFonts w:ascii="Courier" w:hAnsi="Courier" w:cs="Courier"/>
          <w:color w:val="000000"/>
          <w:sz w:val="16"/>
          <w:szCs w:val="16"/>
        </w:rPr>
        <w:t>opened_output,S</w:t>
      </w:r>
      <w:proofErr w:type="spellEnd"/>
      <w:r w:rsidRPr="00E01458">
        <w:rPr>
          <w:rFonts w:ascii="Courier" w:hAnsi="Courier" w:cs="Courier"/>
          <w:color w:val="000000"/>
          <w:sz w:val="16"/>
          <w:szCs w:val="16"/>
        </w:rPr>
        <w:t>);</w:t>
      </w:r>
    </w:p>
    <w:p w14:paraId="12225FA5"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proofErr w:type="spellStart"/>
      <w:proofErr w:type="gramStart"/>
      <w:r w:rsidRPr="00E01458">
        <w:rPr>
          <w:rFonts w:ascii="Courier" w:hAnsi="Courier" w:cs="Courier"/>
          <w:color w:val="000000"/>
          <w:sz w:val="16"/>
          <w:szCs w:val="16"/>
        </w:rPr>
        <w:t>imshow</w:t>
      </w:r>
      <w:proofErr w:type="spellEnd"/>
      <w:proofErr w:type="gramEnd"/>
      <w:r w:rsidRPr="00E01458">
        <w:rPr>
          <w:rFonts w:ascii="Courier" w:hAnsi="Courier" w:cs="Courier"/>
          <w:color w:val="000000"/>
          <w:sz w:val="16"/>
          <w:szCs w:val="16"/>
        </w:rPr>
        <w:t>(</w:t>
      </w:r>
      <w:proofErr w:type="spellStart"/>
      <w:r w:rsidRPr="00E01458">
        <w:rPr>
          <w:rFonts w:ascii="Courier" w:hAnsi="Courier" w:cs="Courier"/>
          <w:color w:val="000000"/>
          <w:sz w:val="16"/>
          <w:szCs w:val="16"/>
        </w:rPr>
        <w:t>dilated_output</w:t>
      </w:r>
      <w:proofErr w:type="spellEnd"/>
      <w:r w:rsidRPr="00E01458">
        <w:rPr>
          <w:rFonts w:ascii="Courier" w:hAnsi="Courier" w:cs="Courier"/>
          <w:color w:val="000000"/>
          <w:sz w:val="16"/>
          <w:szCs w:val="16"/>
        </w:rPr>
        <w:t>);</w:t>
      </w:r>
    </w:p>
    <w:p w14:paraId="4BBBF5BD"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228B22"/>
          <w:sz w:val="16"/>
          <w:szCs w:val="16"/>
        </w:rPr>
        <w:t>%</w:t>
      </w:r>
      <w:proofErr w:type="spellStart"/>
      <w:proofErr w:type="gramStart"/>
      <w:r w:rsidRPr="00E01458">
        <w:rPr>
          <w:rFonts w:ascii="Courier" w:hAnsi="Courier" w:cs="Courier"/>
          <w:color w:val="228B22"/>
          <w:sz w:val="16"/>
          <w:szCs w:val="16"/>
        </w:rPr>
        <w:t>imshow</w:t>
      </w:r>
      <w:proofErr w:type="spellEnd"/>
      <w:proofErr w:type="gramEnd"/>
      <w:r w:rsidRPr="00E01458">
        <w:rPr>
          <w:rFonts w:ascii="Courier" w:hAnsi="Courier" w:cs="Courier"/>
          <w:color w:val="228B22"/>
          <w:sz w:val="16"/>
          <w:szCs w:val="16"/>
        </w:rPr>
        <w:t>(</w:t>
      </w:r>
      <w:proofErr w:type="spellStart"/>
      <w:r w:rsidRPr="00E01458">
        <w:rPr>
          <w:rFonts w:ascii="Courier" w:hAnsi="Courier" w:cs="Courier"/>
          <w:color w:val="228B22"/>
          <w:sz w:val="16"/>
          <w:szCs w:val="16"/>
        </w:rPr>
        <w:t>bw</w:t>
      </w:r>
      <w:proofErr w:type="spellEnd"/>
      <w:r w:rsidRPr="00E01458">
        <w:rPr>
          <w:rFonts w:ascii="Courier" w:hAnsi="Courier" w:cs="Courier"/>
          <w:color w:val="228B22"/>
          <w:sz w:val="16"/>
          <w:szCs w:val="16"/>
        </w:rPr>
        <w:t>);</w:t>
      </w:r>
    </w:p>
    <w:p w14:paraId="04CF215D"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228B22"/>
          <w:sz w:val="16"/>
          <w:szCs w:val="16"/>
        </w:rPr>
        <w:t xml:space="preserve"> </w:t>
      </w:r>
    </w:p>
    <w:p w14:paraId="193FAE20"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228B22"/>
          <w:sz w:val="16"/>
          <w:szCs w:val="16"/>
        </w:rPr>
        <w:t xml:space="preserve"> </w:t>
      </w:r>
    </w:p>
    <w:p w14:paraId="3B07C416"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228B22"/>
          <w:sz w:val="16"/>
          <w:szCs w:val="16"/>
        </w:rPr>
        <w:t>%Look for connected components and bound (NOT WORKING)</w:t>
      </w:r>
    </w:p>
    <w:p w14:paraId="33FA5E41"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000000"/>
          <w:sz w:val="16"/>
          <w:szCs w:val="16"/>
        </w:rPr>
        <w:t xml:space="preserve">cc = </w:t>
      </w:r>
      <w:proofErr w:type="spellStart"/>
      <w:proofErr w:type="gramStart"/>
      <w:r w:rsidRPr="00E01458">
        <w:rPr>
          <w:rFonts w:ascii="Courier" w:hAnsi="Courier" w:cs="Courier"/>
          <w:color w:val="000000"/>
          <w:sz w:val="16"/>
          <w:szCs w:val="16"/>
        </w:rPr>
        <w:t>bwconncomp</w:t>
      </w:r>
      <w:proofErr w:type="spellEnd"/>
      <w:r w:rsidRPr="00E01458">
        <w:rPr>
          <w:rFonts w:ascii="Courier" w:hAnsi="Courier" w:cs="Courier"/>
          <w:color w:val="000000"/>
          <w:sz w:val="16"/>
          <w:szCs w:val="16"/>
        </w:rPr>
        <w:t>(</w:t>
      </w:r>
      <w:proofErr w:type="spellStart"/>
      <w:proofErr w:type="gramEnd"/>
      <w:r w:rsidRPr="00E01458">
        <w:rPr>
          <w:rFonts w:ascii="Courier" w:hAnsi="Courier" w:cs="Courier"/>
          <w:color w:val="000000"/>
          <w:sz w:val="16"/>
          <w:szCs w:val="16"/>
        </w:rPr>
        <w:t>dilated_output</w:t>
      </w:r>
      <w:proofErr w:type="spellEnd"/>
      <w:r w:rsidRPr="00E01458">
        <w:rPr>
          <w:rFonts w:ascii="Courier" w:hAnsi="Courier" w:cs="Courier"/>
          <w:color w:val="000000"/>
          <w:sz w:val="16"/>
          <w:szCs w:val="16"/>
        </w:rPr>
        <w:t>);</w:t>
      </w:r>
    </w:p>
    <w:p w14:paraId="26FEAA6C"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proofErr w:type="gramStart"/>
      <w:r w:rsidRPr="00E01458">
        <w:rPr>
          <w:rFonts w:ascii="Courier" w:hAnsi="Courier" w:cs="Courier"/>
          <w:color w:val="000000"/>
          <w:sz w:val="16"/>
          <w:szCs w:val="16"/>
        </w:rPr>
        <w:t>stats</w:t>
      </w:r>
      <w:proofErr w:type="gramEnd"/>
      <w:r w:rsidRPr="00E01458">
        <w:rPr>
          <w:rFonts w:ascii="Courier" w:hAnsi="Courier" w:cs="Courier"/>
          <w:color w:val="000000"/>
          <w:sz w:val="16"/>
          <w:szCs w:val="16"/>
        </w:rPr>
        <w:t xml:space="preserve"> = </w:t>
      </w:r>
      <w:proofErr w:type="spellStart"/>
      <w:r w:rsidRPr="00E01458">
        <w:rPr>
          <w:rFonts w:ascii="Courier" w:hAnsi="Courier" w:cs="Courier"/>
          <w:color w:val="000000"/>
          <w:sz w:val="16"/>
          <w:szCs w:val="16"/>
        </w:rPr>
        <w:t>regionprops</w:t>
      </w:r>
      <w:proofErr w:type="spellEnd"/>
      <w:r w:rsidRPr="00E01458">
        <w:rPr>
          <w:rFonts w:ascii="Courier" w:hAnsi="Courier" w:cs="Courier"/>
          <w:color w:val="000000"/>
          <w:sz w:val="16"/>
          <w:szCs w:val="16"/>
        </w:rPr>
        <w:t xml:space="preserve">(cc, </w:t>
      </w:r>
      <w:r w:rsidRPr="00E01458">
        <w:rPr>
          <w:rFonts w:ascii="Courier" w:hAnsi="Courier" w:cs="Courier"/>
          <w:color w:val="A020F0"/>
          <w:sz w:val="16"/>
          <w:szCs w:val="16"/>
        </w:rPr>
        <w:t>'Area'</w:t>
      </w:r>
      <w:r w:rsidRPr="00E01458">
        <w:rPr>
          <w:rFonts w:ascii="Courier" w:hAnsi="Courier" w:cs="Courier"/>
          <w:color w:val="000000"/>
          <w:sz w:val="16"/>
          <w:szCs w:val="16"/>
        </w:rPr>
        <w:t xml:space="preserve">, </w:t>
      </w:r>
      <w:r w:rsidRPr="00E01458">
        <w:rPr>
          <w:rFonts w:ascii="Courier" w:hAnsi="Courier" w:cs="Courier"/>
          <w:color w:val="A020F0"/>
          <w:sz w:val="16"/>
          <w:szCs w:val="16"/>
        </w:rPr>
        <w:t>'</w:t>
      </w:r>
      <w:proofErr w:type="spellStart"/>
      <w:r w:rsidRPr="00E01458">
        <w:rPr>
          <w:rFonts w:ascii="Courier" w:hAnsi="Courier" w:cs="Courier"/>
          <w:color w:val="A020F0"/>
          <w:sz w:val="16"/>
          <w:szCs w:val="16"/>
        </w:rPr>
        <w:t>BoundingBox</w:t>
      </w:r>
      <w:proofErr w:type="spellEnd"/>
      <w:r w:rsidRPr="00E01458">
        <w:rPr>
          <w:rFonts w:ascii="Courier" w:hAnsi="Courier" w:cs="Courier"/>
          <w:color w:val="A020F0"/>
          <w:sz w:val="16"/>
          <w:szCs w:val="16"/>
        </w:rPr>
        <w:t>'</w:t>
      </w:r>
      <w:r w:rsidRPr="00E01458">
        <w:rPr>
          <w:rFonts w:ascii="Courier" w:hAnsi="Courier" w:cs="Courier"/>
          <w:color w:val="000000"/>
          <w:sz w:val="16"/>
          <w:szCs w:val="16"/>
        </w:rPr>
        <w:t>);</w:t>
      </w:r>
    </w:p>
    <w:p w14:paraId="12DCBDAA"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proofErr w:type="gramStart"/>
      <w:r w:rsidRPr="00E01458">
        <w:rPr>
          <w:rFonts w:ascii="Courier" w:hAnsi="Courier" w:cs="Courier"/>
          <w:color w:val="000000"/>
          <w:sz w:val="16"/>
          <w:szCs w:val="16"/>
        </w:rPr>
        <w:t>bb</w:t>
      </w:r>
      <w:proofErr w:type="gramEnd"/>
      <w:r w:rsidRPr="00E01458">
        <w:rPr>
          <w:rFonts w:ascii="Courier" w:hAnsi="Courier" w:cs="Courier"/>
          <w:color w:val="000000"/>
          <w:sz w:val="16"/>
          <w:szCs w:val="16"/>
        </w:rPr>
        <w:t xml:space="preserve"> = cat(1, </w:t>
      </w:r>
      <w:proofErr w:type="spellStart"/>
      <w:r w:rsidRPr="00E01458">
        <w:rPr>
          <w:rFonts w:ascii="Courier" w:hAnsi="Courier" w:cs="Courier"/>
          <w:color w:val="000000"/>
          <w:sz w:val="16"/>
          <w:szCs w:val="16"/>
        </w:rPr>
        <w:t>stats.BoundingBox</w:t>
      </w:r>
      <w:proofErr w:type="spellEnd"/>
      <w:r w:rsidRPr="00E01458">
        <w:rPr>
          <w:rFonts w:ascii="Courier" w:hAnsi="Courier" w:cs="Courier"/>
          <w:color w:val="000000"/>
          <w:sz w:val="16"/>
          <w:szCs w:val="16"/>
        </w:rPr>
        <w:t>);</w:t>
      </w:r>
    </w:p>
    <w:p w14:paraId="3964E0B9"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proofErr w:type="spellStart"/>
      <w:proofErr w:type="gramStart"/>
      <w:r w:rsidRPr="00E01458">
        <w:rPr>
          <w:rFonts w:ascii="Courier" w:hAnsi="Courier" w:cs="Courier"/>
          <w:color w:val="000000"/>
          <w:sz w:val="16"/>
          <w:szCs w:val="16"/>
        </w:rPr>
        <w:t>idx</w:t>
      </w:r>
      <w:proofErr w:type="spellEnd"/>
      <w:proofErr w:type="gramEnd"/>
      <w:r w:rsidRPr="00E01458">
        <w:rPr>
          <w:rFonts w:ascii="Courier" w:hAnsi="Courier" w:cs="Courier"/>
          <w:color w:val="000000"/>
          <w:sz w:val="16"/>
          <w:szCs w:val="16"/>
        </w:rPr>
        <w:t xml:space="preserve"> = find([</w:t>
      </w:r>
      <w:proofErr w:type="spellStart"/>
      <w:r w:rsidRPr="00E01458">
        <w:rPr>
          <w:rFonts w:ascii="Courier" w:hAnsi="Courier" w:cs="Courier"/>
          <w:color w:val="000000"/>
          <w:sz w:val="16"/>
          <w:szCs w:val="16"/>
        </w:rPr>
        <w:t>stats.Area</w:t>
      </w:r>
      <w:proofErr w:type="spellEnd"/>
      <w:r w:rsidRPr="00E01458">
        <w:rPr>
          <w:rFonts w:ascii="Courier" w:hAnsi="Courier" w:cs="Courier"/>
          <w:color w:val="000000"/>
          <w:sz w:val="16"/>
          <w:szCs w:val="16"/>
        </w:rPr>
        <w:t>] &gt; 900);</w:t>
      </w:r>
    </w:p>
    <w:p w14:paraId="6E0DFB5C"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proofErr w:type="gramStart"/>
      <w:r w:rsidRPr="00E01458">
        <w:rPr>
          <w:rFonts w:ascii="Courier" w:hAnsi="Courier" w:cs="Courier"/>
          <w:color w:val="000000"/>
          <w:sz w:val="16"/>
          <w:szCs w:val="16"/>
        </w:rPr>
        <w:t>bw2</w:t>
      </w:r>
      <w:proofErr w:type="gramEnd"/>
      <w:r w:rsidRPr="00E01458">
        <w:rPr>
          <w:rFonts w:ascii="Courier" w:hAnsi="Courier" w:cs="Courier"/>
          <w:color w:val="000000"/>
          <w:sz w:val="16"/>
          <w:szCs w:val="16"/>
        </w:rPr>
        <w:t xml:space="preserve"> = </w:t>
      </w:r>
      <w:proofErr w:type="spellStart"/>
      <w:r w:rsidRPr="00E01458">
        <w:rPr>
          <w:rFonts w:ascii="Courier" w:hAnsi="Courier" w:cs="Courier"/>
          <w:color w:val="000000"/>
          <w:sz w:val="16"/>
          <w:szCs w:val="16"/>
        </w:rPr>
        <w:t>ismember</w:t>
      </w:r>
      <w:proofErr w:type="spellEnd"/>
      <w:r w:rsidRPr="00E01458">
        <w:rPr>
          <w:rFonts w:ascii="Courier" w:hAnsi="Courier" w:cs="Courier"/>
          <w:color w:val="000000"/>
          <w:sz w:val="16"/>
          <w:szCs w:val="16"/>
        </w:rPr>
        <w:t>(</w:t>
      </w:r>
      <w:proofErr w:type="spellStart"/>
      <w:r w:rsidRPr="00E01458">
        <w:rPr>
          <w:rFonts w:ascii="Courier" w:hAnsi="Courier" w:cs="Courier"/>
          <w:color w:val="000000"/>
          <w:sz w:val="16"/>
          <w:szCs w:val="16"/>
        </w:rPr>
        <w:t>labelmatrix</w:t>
      </w:r>
      <w:proofErr w:type="spellEnd"/>
      <w:r w:rsidRPr="00E01458">
        <w:rPr>
          <w:rFonts w:ascii="Courier" w:hAnsi="Courier" w:cs="Courier"/>
          <w:color w:val="000000"/>
          <w:sz w:val="16"/>
          <w:szCs w:val="16"/>
        </w:rPr>
        <w:t xml:space="preserve">(cc), </w:t>
      </w:r>
      <w:proofErr w:type="spellStart"/>
      <w:r w:rsidRPr="00E01458">
        <w:rPr>
          <w:rFonts w:ascii="Courier" w:hAnsi="Courier" w:cs="Courier"/>
          <w:color w:val="000000"/>
          <w:sz w:val="16"/>
          <w:szCs w:val="16"/>
        </w:rPr>
        <w:t>idx</w:t>
      </w:r>
      <w:proofErr w:type="spellEnd"/>
      <w:r w:rsidRPr="00E01458">
        <w:rPr>
          <w:rFonts w:ascii="Courier" w:hAnsi="Courier" w:cs="Courier"/>
          <w:color w:val="000000"/>
          <w:sz w:val="16"/>
          <w:szCs w:val="16"/>
        </w:rPr>
        <w:t>);</w:t>
      </w:r>
    </w:p>
    <w:p w14:paraId="2970F6AE"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proofErr w:type="spellStart"/>
      <w:proofErr w:type="gramStart"/>
      <w:r w:rsidRPr="00E01458">
        <w:rPr>
          <w:rFonts w:ascii="Courier" w:hAnsi="Courier" w:cs="Courier"/>
          <w:color w:val="000000"/>
          <w:sz w:val="16"/>
          <w:szCs w:val="16"/>
        </w:rPr>
        <w:t>imshow</w:t>
      </w:r>
      <w:proofErr w:type="spellEnd"/>
      <w:proofErr w:type="gramEnd"/>
      <w:r w:rsidRPr="00E01458">
        <w:rPr>
          <w:rFonts w:ascii="Courier" w:hAnsi="Courier" w:cs="Courier"/>
          <w:color w:val="000000"/>
          <w:sz w:val="16"/>
          <w:szCs w:val="16"/>
        </w:rPr>
        <w:t>(bw2);</w:t>
      </w:r>
    </w:p>
    <w:p w14:paraId="6DB4273B"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proofErr w:type="gramStart"/>
      <w:r w:rsidRPr="00E01458">
        <w:rPr>
          <w:rFonts w:ascii="Courier" w:hAnsi="Courier" w:cs="Courier"/>
          <w:color w:val="000000"/>
          <w:sz w:val="16"/>
          <w:szCs w:val="16"/>
        </w:rPr>
        <w:t>hold</w:t>
      </w:r>
      <w:proofErr w:type="gramEnd"/>
      <w:r w:rsidRPr="00E01458">
        <w:rPr>
          <w:rFonts w:ascii="Courier" w:hAnsi="Courier" w:cs="Courier"/>
          <w:color w:val="000000"/>
          <w:sz w:val="16"/>
          <w:szCs w:val="16"/>
        </w:rPr>
        <w:t xml:space="preserve"> </w:t>
      </w:r>
      <w:r w:rsidRPr="00E01458">
        <w:rPr>
          <w:rFonts w:ascii="Courier" w:hAnsi="Courier" w:cs="Courier"/>
          <w:color w:val="A020F0"/>
          <w:sz w:val="16"/>
          <w:szCs w:val="16"/>
        </w:rPr>
        <w:t>on</w:t>
      </w:r>
    </w:p>
    <w:p w14:paraId="33520137"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proofErr w:type="gramStart"/>
      <w:r w:rsidRPr="00E01458">
        <w:rPr>
          <w:rFonts w:ascii="Courier" w:hAnsi="Courier" w:cs="Courier"/>
          <w:color w:val="0000FF"/>
          <w:sz w:val="16"/>
          <w:szCs w:val="16"/>
        </w:rPr>
        <w:t>for</w:t>
      </w:r>
      <w:proofErr w:type="gramEnd"/>
      <w:r w:rsidRPr="00E01458">
        <w:rPr>
          <w:rFonts w:ascii="Courier" w:hAnsi="Courier" w:cs="Courier"/>
          <w:color w:val="000000"/>
          <w:sz w:val="16"/>
          <w:szCs w:val="16"/>
        </w:rPr>
        <w:t xml:space="preserve"> elements = 1:numel(</w:t>
      </w:r>
      <w:proofErr w:type="spellStart"/>
      <w:r w:rsidRPr="00E01458">
        <w:rPr>
          <w:rFonts w:ascii="Courier" w:hAnsi="Courier" w:cs="Courier"/>
          <w:color w:val="000000"/>
          <w:sz w:val="16"/>
          <w:szCs w:val="16"/>
        </w:rPr>
        <w:t>idx</w:t>
      </w:r>
      <w:proofErr w:type="spellEnd"/>
      <w:r w:rsidRPr="00E01458">
        <w:rPr>
          <w:rFonts w:ascii="Courier" w:hAnsi="Courier" w:cs="Courier"/>
          <w:color w:val="000000"/>
          <w:sz w:val="16"/>
          <w:szCs w:val="16"/>
        </w:rPr>
        <w:t>)</w:t>
      </w:r>
    </w:p>
    <w:p w14:paraId="6C055B57"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000000"/>
          <w:sz w:val="16"/>
          <w:szCs w:val="16"/>
        </w:rPr>
        <w:t xml:space="preserve">    </w:t>
      </w:r>
      <w:r w:rsidRPr="00E01458">
        <w:rPr>
          <w:rFonts w:ascii="Courier" w:hAnsi="Courier" w:cs="Courier"/>
          <w:color w:val="228B22"/>
          <w:sz w:val="16"/>
          <w:szCs w:val="16"/>
        </w:rPr>
        <w:t>%</w:t>
      </w:r>
      <w:proofErr w:type="gramStart"/>
      <w:r w:rsidRPr="00E01458">
        <w:rPr>
          <w:rFonts w:ascii="Courier" w:hAnsi="Courier" w:cs="Courier"/>
          <w:color w:val="228B22"/>
          <w:sz w:val="16"/>
          <w:szCs w:val="16"/>
        </w:rPr>
        <w:t>bb</w:t>
      </w:r>
      <w:proofErr w:type="gramEnd"/>
      <w:r w:rsidRPr="00E01458">
        <w:rPr>
          <w:rFonts w:ascii="Courier" w:hAnsi="Courier" w:cs="Courier"/>
          <w:color w:val="228B22"/>
          <w:sz w:val="16"/>
          <w:szCs w:val="16"/>
        </w:rPr>
        <w:t xml:space="preserve"> = find([</w:t>
      </w:r>
      <w:proofErr w:type="spellStart"/>
      <w:r w:rsidRPr="00E01458">
        <w:rPr>
          <w:rFonts w:ascii="Courier" w:hAnsi="Courier" w:cs="Courier"/>
          <w:color w:val="228B22"/>
          <w:sz w:val="16"/>
          <w:szCs w:val="16"/>
        </w:rPr>
        <w:t>stats.BoundingBox</w:t>
      </w:r>
      <w:proofErr w:type="spellEnd"/>
      <w:r w:rsidRPr="00E01458">
        <w:rPr>
          <w:rFonts w:ascii="Courier" w:hAnsi="Courier" w:cs="Courier"/>
          <w:color w:val="228B22"/>
          <w:sz w:val="16"/>
          <w:szCs w:val="16"/>
        </w:rPr>
        <w:t xml:space="preserve">] == </w:t>
      </w:r>
      <w:proofErr w:type="spellStart"/>
      <w:r w:rsidRPr="00E01458">
        <w:rPr>
          <w:rFonts w:ascii="Courier" w:hAnsi="Courier" w:cs="Courier"/>
          <w:color w:val="228B22"/>
          <w:sz w:val="16"/>
          <w:szCs w:val="16"/>
        </w:rPr>
        <w:t>idx</w:t>
      </w:r>
      <w:proofErr w:type="spellEnd"/>
      <w:r w:rsidRPr="00E01458">
        <w:rPr>
          <w:rFonts w:ascii="Courier" w:hAnsi="Courier" w:cs="Courier"/>
          <w:color w:val="228B22"/>
          <w:sz w:val="16"/>
          <w:szCs w:val="16"/>
        </w:rPr>
        <w:t>(elements));</w:t>
      </w:r>
    </w:p>
    <w:p w14:paraId="248E19EF"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000000"/>
          <w:sz w:val="16"/>
          <w:szCs w:val="16"/>
        </w:rPr>
        <w:t xml:space="preserve">    </w:t>
      </w:r>
      <w:proofErr w:type="gramStart"/>
      <w:r w:rsidRPr="00E01458">
        <w:rPr>
          <w:rFonts w:ascii="Courier" w:hAnsi="Courier" w:cs="Courier"/>
          <w:color w:val="000000"/>
          <w:sz w:val="16"/>
          <w:szCs w:val="16"/>
        </w:rPr>
        <w:t>plot</w:t>
      </w:r>
      <w:proofErr w:type="gramEnd"/>
      <w:r w:rsidRPr="00E01458">
        <w:rPr>
          <w:rFonts w:ascii="Courier" w:hAnsi="Courier" w:cs="Courier"/>
          <w:color w:val="000000"/>
          <w:sz w:val="16"/>
          <w:szCs w:val="16"/>
        </w:rPr>
        <w:t>(bb(</w:t>
      </w:r>
      <w:proofErr w:type="spellStart"/>
      <w:r w:rsidRPr="00E01458">
        <w:rPr>
          <w:rFonts w:ascii="Courier" w:hAnsi="Courier" w:cs="Courier"/>
          <w:color w:val="000000"/>
          <w:sz w:val="16"/>
          <w:szCs w:val="16"/>
        </w:rPr>
        <w:t>idx</w:t>
      </w:r>
      <w:proofErr w:type="spellEnd"/>
      <w:r w:rsidRPr="00E01458">
        <w:rPr>
          <w:rFonts w:ascii="Courier" w:hAnsi="Courier" w:cs="Courier"/>
          <w:color w:val="000000"/>
          <w:sz w:val="16"/>
          <w:szCs w:val="16"/>
        </w:rPr>
        <w:t>(elements),1), bb(</w:t>
      </w:r>
      <w:proofErr w:type="spellStart"/>
      <w:r w:rsidRPr="00E01458">
        <w:rPr>
          <w:rFonts w:ascii="Courier" w:hAnsi="Courier" w:cs="Courier"/>
          <w:color w:val="000000"/>
          <w:sz w:val="16"/>
          <w:szCs w:val="16"/>
        </w:rPr>
        <w:t>idx</w:t>
      </w:r>
      <w:proofErr w:type="spellEnd"/>
      <w:r w:rsidRPr="00E01458">
        <w:rPr>
          <w:rFonts w:ascii="Courier" w:hAnsi="Courier" w:cs="Courier"/>
          <w:color w:val="000000"/>
          <w:sz w:val="16"/>
          <w:szCs w:val="16"/>
        </w:rPr>
        <w:t>(elements),2), bb(</w:t>
      </w:r>
      <w:proofErr w:type="spellStart"/>
      <w:r w:rsidRPr="00E01458">
        <w:rPr>
          <w:rFonts w:ascii="Courier" w:hAnsi="Courier" w:cs="Courier"/>
          <w:color w:val="000000"/>
          <w:sz w:val="16"/>
          <w:szCs w:val="16"/>
        </w:rPr>
        <w:t>idx</w:t>
      </w:r>
      <w:proofErr w:type="spellEnd"/>
      <w:r w:rsidRPr="00E01458">
        <w:rPr>
          <w:rFonts w:ascii="Courier" w:hAnsi="Courier" w:cs="Courier"/>
          <w:color w:val="000000"/>
          <w:sz w:val="16"/>
          <w:szCs w:val="16"/>
        </w:rPr>
        <w:t>(elements),3), bb(</w:t>
      </w:r>
      <w:proofErr w:type="spellStart"/>
      <w:r w:rsidRPr="00E01458">
        <w:rPr>
          <w:rFonts w:ascii="Courier" w:hAnsi="Courier" w:cs="Courier"/>
          <w:color w:val="000000"/>
          <w:sz w:val="16"/>
          <w:szCs w:val="16"/>
        </w:rPr>
        <w:t>idx</w:t>
      </w:r>
      <w:proofErr w:type="spellEnd"/>
      <w:r w:rsidRPr="00E01458">
        <w:rPr>
          <w:rFonts w:ascii="Courier" w:hAnsi="Courier" w:cs="Courier"/>
          <w:color w:val="000000"/>
          <w:sz w:val="16"/>
          <w:szCs w:val="16"/>
        </w:rPr>
        <w:t xml:space="preserve">(elements),4), </w:t>
      </w:r>
      <w:r w:rsidRPr="00E01458">
        <w:rPr>
          <w:rFonts w:ascii="Courier" w:hAnsi="Courier" w:cs="Courier"/>
          <w:color w:val="A020F0"/>
          <w:sz w:val="16"/>
          <w:szCs w:val="16"/>
        </w:rPr>
        <w:t>'b*'</w:t>
      </w:r>
      <w:r w:rsidRPr="00E01458">
        <w:rPr>
          <w:rFonts w:ascii="Courier" w:hAnsi="Courier" w:cs="Courier"/>
          <w:color w:val="000000"/>
          <w:sz w:val="16"/>
          <w:szCs w:val="16"/>
        </w:rPr>
        <w:t>);</w:t>
      </w:r>
    </w:p>
    <w:p w14:paraId="7A85AD14"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proofErr w:type="gramStart"/>
      <w:r w:rsidRPr="00E01458">
        <w:rPr>
          <w:rFonts w:ascii="Courier" w:hAnsi="Courier" w:cs="Courier"/>
          <w:color w:val="0000FF"/>
          <w:sz w:val="16"/>
          <w:szCs w:val="16"/>
        </w:rPr>
        <w:t>end</w:t>
      </w:r>
      <w:proofErr w:type="gramEnd"/>
    </w:p>
    <w:p w14:paraId="754DCE80"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proofErr w:type="gramStart"/>
      <w:r w:rsidRPr="00E01458">
        <w:rPr>
          <w:rFonts w:ascii="Courier" w:hAnsi="Courier" w:cs="Courier"/>
          <w:color w:val="000000"/>
          <w:sz w:val="16"/>
          <w:szCs w:val="16"/>
        </w:rPr>
        <w:t>hold</w:t>
      </w:r>
      <w:proofErr w:type="gramEnd"/>
      <w:r w:rsidRPr="00E01458">
        <w:rPr>
          <w:rFonts w:ascii="Courier" w:hAnsi="Courier" w:cs="Courier"/>
          <w:color w:val="000000"/>
          <w:sz w:val="16"/>
          <w:szCs w:val="16"/>
        </w:rPr>
        <w:t xml:space="preserve"> </w:t>
      </w:r>
      <w:r w:rsidRPr="00E01458">
        <w:rPr>
          <w:rFonts w:ascii="Courier" w:hAnsi="Courier" w:cs="Courier"/>
          <w:color w:val="A020F0"/>
          <w:sz w:val="16"/>
          <w:szCs w:val="16"/>
        </w:rPr>
        <w:t>off</w:t>
      </w:r>
    </w:p>
    <w:p w14:paraId="44F7F69E"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000000"/>
          <w:sz w:val="16"/>
          <w:szCs w:val="16"/>
        </w:rPr>
        <w:t xml:space="preserve">L = </w:t>
      </w:r>
      <w:proofErr w:type="spellStart"/>
      <w:proofErr w:type="gramStart"/>
      <w:r w:rsidRPr="00E01458">
        <w:rPr>
          <w:rFonts w:ascii="Courier" w:hAnsi="Courier" w:cs="Courier"/>
          <w:color w:val="000000"/>
          <w:sz w:val="16"/>
          <w:szCs w:val="16"/>
        </w:rPr>
        <w:t>labelmatrix</w:t>
      </w:r>
      <w:proofErr w:type="spellEnd"/>
      <w:r w:rsidRPr="00E01458">
        <w:rPr>
          <w:rFonts w:ascii="Courier" w:hAnsi="Courier" w:cs="Courier"/>
          <w:color w:val="000000"/>
          <w:sz w:val="16"/>
          <w:szCs w:val="16"/>
        </w:rPr>
        <w:t>(</w:t>
      </w:r>
      <w:proofErr w:type="gramEnd"/>
      <w:r w:rsidRPr="00E01458">
        <w:rPr>
          <w:rFonts w:ascii="Courier" w:hAnsi="Courier" w:cs="Courier"/>
          <w:color w:val="000000"/>
          <w:sz w:val="16"/>
          <w:szCs w:val="16"/>
        </w:rPr>
        <w:t>cc);</w:t>
      </w:r>
    </w:p>
    <w:p w14:paraId="77BCD773"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r w:rsidRPr="00E01458">
        <w:rPr>
          <w:rFonts w:ascii="Courier" w:hAnsi="Courier" w:cs="Courier"/>
          <w:color w:val="000000"/>
          <w:sz w:val="16"/>
          <w:szCs w:val="16"/>
        </w:rPr>
        <w:t xml:space="preserve">L2 = </w:t>
      </w:r>
      <w:proofErr w:type="spellStart"/>
      <w:proofErr w:type="gramStart"/>
      <w:r w:rsidRPr="00E01458">
        <w:rPr>
          <w:rFonts w:ascii="Courier" w:hAnsi="Courier" w:cs="Courier"/>
          <w:color w:val="000000"/>
          <w:sz w:val="16"/>
          <w:szCs w:val="16"/>
        </w:rPr>
        <w:t>bwlabel</w:t>
      </w:r>
      <w:proofErr w:type="spellEnd"/>
      <w:r w:rsidRPr="00E01458">
        <w:rPr>
          <w:rFonts w:ascii="Courier" w:hAnsi="Courier" w:cs="Courier"/>
          <w:color w:val="000000"/>
          <w:sz w:val="16"/>
          <w:szCs w:val="16"/>
        </w:rPr>
        <w:t>(</w:t>
      </w:r>
      <w:proofErr w:type="spellStart"/>
      <w:proofErr w:type="gramEnd"/>
      <w:r w:rsidRPr="00E01458">
        <w:rPr>
          <w:rFonts w:ascii="Courier" w:hAnsi="Courier" w:cs="Courier"/>
          <w:color w:val="000000"/>
          <w:sz w:val="16"/>
          <w:szCs w:val="16"/>
        </w:rPr>
        <w:t>bw</w:t>
      </w:r>
      <w:proofErr w:type="spellEnd"/>
      <w:r w:rsidRPr="00E01458">
        <w:rPr>
          <w:rFonts w:ascii="Courier" w:hAnsi="Courier" w:cs="Courier"/>
          <w:color w:val="000000"/>
          <w:sz w:val="16"/>
          <w:szCs w:val="16"/>
        </w:rPr>
        <w:t>);</w:t>
      </w:r>
    </w:p>
    <w:p w14:paraId="22A23EA1"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proofErr w:type="gramStart"/>
      <w:r w:rsidRPr="00E01458">
        <w:rPr>
          <w:rFonts w:ascii="Courier" w:hAnsi="Courier" w:cs="Courier"/>
          <w:color w:val="000000"/>
          <w:sz w:val="16"/>
          <w:szCs w:val="16"/>
        </w:rPr>
        <w:t>g</w:t>
      </w:r>
      <w:proofErr w:type="gramEnd"/>
      <w:r w:rsidRPr="00E01458">
        <w:rPr>
          <w:rFonts w:ascii="Courier" w:hAnsi="Courier" w:cs="Courier"/>
          <w:color w:val="000000"/>
          <w:sz w:val="16"/>
          <w:szCs w:val="16"/>
        </w:rPr>
        <w:t xml:space="preserve"> = L2;</w:t>
      </w:r>
    </w:p>
    <w:p w14:paraId="45497709" w14:textId="77777777" w:rsidR="00E01458" w:rsidRPr="00E01458" w:rsidRDefault="00E01458" w:rsidP="00E01458">
      <w:pPr>
        <w:widowControl w:val="0"/>
        <w:autoSpaceDE w:val="0"/>
        <w:autoSpaceDN w:val="0"/>
        <w:adjustRightInd w:val="0"/>
        <w:ind w:left="720"/>
        <w:rPr>
          <w:rFonts w:ascii="Courier" w:hAnsi="Courier" w:cs="Times New Roman"/>
          <w:sz w:val="16"/>
          <w:szCs w:val="16"/>
        </w:rPr>
      </w:pPr>
      <w:proofErr w:type="gramStart"/>
      <w:r w:rsidRPr="00E01458">
        <w:rPr>
          <w:rFonts w:ascii="Courier" w:hAnsi="Courier" w:cs="Courier"/>
          <w:color w:val="0000FF"/>
          <w:sz w:val="16"/>
          <w:szCs w:val="16"/>
        </w:rPr>
        <w:t>end</w:t>
      </w:r>
      <w:proofErr w:type="gramEnd"/>
    </w:p>
    <w:p w14:paraId="745CCBF6" w14:textId="5529B289" w:rsidR="00E01458" w:rsidRDefault="00E01458" w:rsidP="00E01458">
      <w:pPr>
        <w:widowControl w:val="0"/>
        <w:autoSpaceDE w:val="0"/>
        <w:autoSpaceDN w:val="0"/>
        <w:adjustRightInd w:val="0"/>
        <w:rPr>
          <w:rFonts w:ascii="Courier" w:hAnsi="Courier" w:cs="Times New Roman"/>
          <w:sz w:val="18"/>
          <w:szCs w:val="18"/>
        </w:rPr>
      </w:pPr>
    </w:p>
    <w:p w14:paraId="78D90862" w14:textId="77777777" w:rsidR="00E01458" w:rsidRDefault="00E01458" w:rsidP="00E01458">
      <w:pPr>
        <w:widowControl w:val="0"/>
        <w:autoSpaceDE w:val="0"/>
        <w:autoSpaceDN w:val="0"/>
        <w:adjustRightInd w:val="0"/>
        <w:rPr>
          <w:rFonts w:ascii="Courier" w:hAnsi="Courier" w:cs="Times New Roman"/>
          <w:sz w:val="18"/>
          <w:szCs w:val="18"/>
        </w:rPr>
      </w:pPr>
    </w:p>
    <w:p w14:paraId="39238419" w14:textId="01C2EA32" w:rsidR="00E01458" w:rsidRDefault="00E01458" w:rsidP="00E01458">
      <w:pPr>
        <w:widowControl w:val="0"/>
        <w:autoSpaceDE w:val="0"/>
        <w:autoSpaceDN w:val="0"/>
        <w:adjustRightInd w:val="0"/>
        <w:rPr>
          <w:rFonts w:ascii="Courier" w:hAnsi="Courier" w:cs="Times New Roman"/>
          <w:sz w:val="20"/>
          <w:szCs w:val="20"/>
        </w:rPr>
      </w:pPr>
      <w:proofErr w:type="gramStart"/>
      <w:r>
        <w:rPr>
          <w:rFonts w:ascii="Courier" w:hAnsi="Courier" w:cs="Times New Roman"/>
          <w:sz w:val="20"/>
          <w:szCs w:val="20"/>
        </w:rPr>
        <w:t>Threshold was attained by evaluating the hue levels on the image histogram of the input image</w:t>
      </w:r>
      <w:proofErr w:type="gramEnd"/>
      <w:r>
        <w:rPr>
          <w:rFonts w:ascii="Courier" w:hAnsi="Courier" w:cs="Times New Roman"/>
          <w:sz w:val="20"/>
          <w:szCs w:val="20"/>
        </w:rPr>
        <w:t xml:space="preserve"> and determining what value best corresponds with the skin color of the players. I settled for T = 0.1.</w:t>
      </w:r>
    </w:p>
    <w:p w14:paraId="2D9F3CA2" w14:textId="50ED30C7" w:rsidR="00E01458" w:rsidRPr="00E01458" w:rsidRDefault="00E01458" w:rsidP="00E01458">
      <w:pPr>
        <w:widowControl w:val="0"/>
        <w:autoSpaceDE w:val="0"/>
        <w:autoSpaceDN w:val="0"/>
        <w:adjustRightInd w:val="0"/>
        <w:rPr>
          <w:rFonts w:ascii="Courier" w:hAnsi="Courier" w:cs="Times New Roman"/>
          <w:sz w:val="20"/>
          <w:szCs w:val="20"/>
        </w:rPr>
      </w:pPr>
      <w:r>
        <w:rPr>
          <w:rFonts w:ascii="Courier" w:hAnsi="Courier" w:cs="Times New Roman"/>
          <w:sz w:val="20"/>
          <w:szCs w:val="20"/>
        </w:rPr>
        <w:t xml:space="preserve">The code above isn’t quite complete as I was trying to explore some of the different properties of the </w:t>
      </w:r>
      <w:proofErr w:type="spellStart"/>
      <w:r>
        <w:rPr>
          <w:rFonts w:ascii="Courier" w:hAnsi="Courier" w:cs="Times New Roman"/>
          <w:sz w:val="20"/>
          <w:szCs w:val="20"/>
        </w:rPr>
        <w:t>regionprops</w:t>
      </w:r>
      <w:proofErr w:type="spellEnd"/>
      <w:r>
        <w:rPr>
          <w:rFonts w:ascii="Courier" w:hAnsi="Courier" w:cs="Times New Roman"/>
          <w:sz w:val="20"/>
          <w:szCs w:val="20"/>
        </w:rPr>
        <w:t xml:space="preserve"> method. </w:t>
      </w:r>
    </w:p>
    <w:p w14:paraId="27A4FB41" w14:textId="7F47C420" w:rsidR="00E01458" w:rsidRPr="00BB4CCB" w:rsidRDefault="00E01458" w:rsidP="00E01458">
      <w:pPr>
        <w:widowControl w:val="0"/>
        <w:tabs>
          <w:tab w:val="left" w:pos="220"/>
          <w:tab w:val="left" w:pos="720"/>
        </w:tabs>
        <w:autoSpaceDE w:val="0"/>
        <w:autoSpaceDN w:val="0"/>
        <w:adjustRightInd w:val="0"/>
        <w:spacing w:after="240"/>
        <w:rPr>
          <w:rFonts w:ascii="Courier New" w:hAnsi="Courier New" w:cs="Courier New"/>
        </w:rPr>
      </w:pPr>
    </w:p>
    <w:p w14:paraId="2C37330D" w14:textId="77777777" w:rsidR="00BB4CCB" w:rsidRDefault="00BB4CCB" w:rsidP="00BB4CCB">
      <w:pPr>
        <w:widowControl w:val="0"/>
        <w:numPr>
          <w:ilvl w:val="0"/>
          <w:numId w:val="2"/>
        </w:numPr>
        <w:tabs>
          <w:tab w:val="left" w:pos="220"/>
          <w:tab w:val="left" w:pos="720"/>
        </w:tabs>
        <w:autoSpaceDE w:val="0"/>
        <w:autoSpaceDN w:val="0"/>
        <w:adjustRightInd w:val="0"/>
        <w:spacing w:after="240"/>
        <w:ind w:hanging="720"/>
        <w:rPr>
          <w:rFonts w:ascii="Courier New" w:hAnsi="Courier New" w:cs="Courier New"/>
        </w:rPr>
      </w:pPr>
      <w:r w:rsidRPr="00BB4CCB">
        <w:rPr>
          <w:rFonts w:ascii="Courier New" w:hAnsi="Courier New" w:cs="Courier New"/>
        </w:rPr>
        <w:t>(b</w:t>
      </w:r>
      <w:proofErr w:type="gramStart"/>
      <w:r w:rsidRPr="00BB4CCB">
        <w:rPr>
          <w:rFonts w:ascii="Courier New" w:hAnsi="Courier New" w:cs="Courier New"/>
        </w:rPr>
        <w:t>)  Use</w:t>
      </w:r>
      <w:proofErr w:type="gramEnd"/>
      <w:r w:rsidRPr="00BB4CCB">
        <w:rPr>
          <w:rFonts w:ascii="Courier New" w:hAnsi="Courier New" w:cs="Courier New"/>
        </w:rPr>
        <w:t xml:space="preserve"> morphological operations to clean the image and count the number of players in the image. </w:t>
      </w:r>
    </w:p>
    <w:p w14:paraId="40F1D0D1" w14:textId="77777777" w:rsidR="00254970" w:rsidRDefault="00E01458" w:rsidP="00254970">
      <w:pPr>
        <w:keepNext/>
        <w:widowControl w:val="0"/>
        <w:tabs>
          <w:tab w:val="left" w:pos="220"/>
          <w:tab w:val="left" w:pos="720"/>
        </w:tabs>
        <w:autoSpaceDE w:val="0"/>
        <w:autoSpaceDN w:val="0"/>
        <w:adjustRightInd w:val="0"/>
        <w:spacing w:after="240"/>
      </w:pPr>
      <w:r>
        <w:rPr>
          <w:rFonts w:ascii="Courier New" w:hAnsi="Courier New" w:cs="Courier New"/>
        </w:rPr>
        <w:tab/>
      </w:r>
      <w:r>
        <w:rPr>
          <w:rFonts w:ascii="Courier New" w:hAnsi="Courier New" w:cs="Courier New"/>
        </w:rPr>
        <w:tab/>
      </w:r>
      <w:r>
        <w:rPr>
          <w:rFonts w:ascii="Courier New" w:hAnsi="Courier New" w:cs="Courier New"/>
          <w:noProof/>
        </w:rPr>
        <w:drawing>
          <wp:inline distT="0" distB="0" distL="0" distR="0" wp14:anchorId="34DCB065" wp14:editId="2EB68061">
            <wp:extent cx="5478145" cy="3581400"/>
            <wp:effectExtent l="0" t="0" r="8255" b="0"/>
            <wp:docPr id="11" name="Picture 11" descr="Macintosh HD:Users:Kor:Documents:Graduate School:ECG795:HW1:problem3_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Kor:Documents:Graduate School:ECG795:HW1:problem3_b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145" cy="3581400"/>
                    </a:xfrm>
                    <a:prstGeom prst="rect">
                      <a:avLst/>
                    </a:prstGeom>
                    <a:noFill/>
                    <a:ln>
                      <a:noFill/>
                    </a:ln>
                  </pic:spPr>
                </pic:pic>
              </a:graphicData>
            </a:graphic>
          </wp:inline>
        </w:drawing>
      </w:r>
    </w:p>
    <w:p w14:paraId="36752F9D" w14:textId="5F1E3574" w:rsidR="007F09E1" w:rsidRDefault="00254970" w:rsidP="00254970">
      <w:pPr>
        <w:pStyle w:val="Caption"/>
        <w:jc w:val="right"/>
      </w:pPr>
      <w:r>
        <w:t xml:space="preserve">Figure </w:t>
      </w:r>
      <w:fldSimple w:instr=" SEQ Figure \* ARABIC ">
        <w:r w:rsidR="007F09E1">
          <w:rPr>
            <w:noProof/>
          </w:rPr>
          <w:t>1</w:t>
        </w:r>
      </w:fldSimple>
      <w:r>
        <w:t xml:space="preserve"> - </w:t>
      </w:r>
      <w:proofErr w:type="spellStart"/>
      <w:r>
        <w:t>Thresholded</w:t>
      </w:r>
      <w:proofErr w:type="spellEnd"/>
      <w:r>
        <w:t xml:space="preserve"> Image at T = 0.1</w:t>
      </w:r>
    </w:p>
    <w:p w14:paraId="24F58539" w14:textId="77777777" w:rsidR="007F09E1" w:rsidRDefault="007F09E1">
      <w:pPr>
        <w:rPr>
          <w:b/>
          <w:bCs/>
          <w:color w:val="4F81BD" w:themeColor="accent1"/>
          <w:sz w:val="18"/>
          <w:szCs w:val="18"/>
        </w:rPr>
      </w:pPr>
      <w:r>
        <w:br w:type="page"/>
      </w:r>
    </w:p>
    <w:p w14:paraId="1D6F366B" w14:textId="77777777" w:rsidR="007F09E1" w:rsidRDefault="007F09E1" w:rsidP="007F09E1">
      <w:pPr>
        <w:pStyle w:val="Caption"/>
        <w:keepNext/>
        <w:jc w:val="right"/>
      </w:pPr>
      <w:r>
        <w:rPr>
          <w:rFonts w:ascii="Courier New" w:hAnsi="Courier New" w:cs="Courier New"/>
          <w:noProof/>
        </w:rPr>
        <w:drawing>
          <wp:inline distT="0" distB="0" distL="0" distR="0" wp14:anchorId="205F7CEC" wp14:editId="667626F2">
            <wp:extent cx="5478145" cy="3581400"/>
            <wp:effectExtent l="0" t="0" r="8255" b="0"/>
            <wp:docPr id="12" name="Picture 12" descr="Macintosh HD:Users:Kor:Documents:Graduate School:ECG795:HW1:problem3_bw_M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Kor:Documents:Graduate School:ECG795:HW1:problem3_bw_MN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145" cy="3581400"/>
                    </a:xfrm>
                    <a:prstGeom prst="rect">
                      <a:avLst/>
                    </a:prstGeom>
                    <a:noFill/>
                    <a:ln>
                      <a:noFill/>
                    </a:ln>
                  </pic:spPr>
                </pic:pic>
              </a:graphicData>
            </a:graphic>
          </wp:inline>
        </w:drawing>
      </w:r>
    </w:p>
    <w:p w14:paraId="7E6761C1" w14:textId="1F8B27A4" w:rsidR="00E01458" w:rsidRDefault="007F09E1" w:rsidP="007F09E1">
      <w:pPr>
        <w:pStyle w:val="Caption"/>
        <w:jc w:val="right"/>
      </w:pPr>
      <w:r>
        <w:t xml:space="preserve">Figure </w:t>
      </w:r>
      <w:fldSimple w:instr=" SEQ Figure \* ARABIC ">
        <w:r>
          <w:rPr>
            <w:noProof/>
          </w:rPr>
          <w:t>2</w:t>
        </w:r>
      </w:fldSimple>
      <w:r>
        <w:t xml:space="preserve"> - Tinkered with Opening and then dilating the image using an SE that sort of matches a facial pattern. You can see some of the </w:t>
      </w:r>
      <w:proofErr w:type="gramStart"/>
      <w:r>
        <w:t>players</w:t>
      </w:r>
      <w:proofErr w:type="gramEnd"/>
      <w:r>
        <w:t xml:space="preserve"> heads, upper and lower limbs.</w:t>
      </w:r>
    </w:p>
    <w:p w14:paraId="00B2E1B5" w14:textId="77777777" w:rsidR="007F09E1" w:rsidRDefault="007F09E1" w:rsidP="007F09E1">
      <w:pPr>
        <w:keepNext/>
        <w:widowControl w:val="0"/>
        <w:tabs>
          <w:tab w:val="left" w:pos="220"/>
          <w:tab w:val="left" w:pos="720"/>
        </w:tabs>
        <w:autoSpaceDE w:val="0"/>
        <w:autoSpaceDN w:val="0"/>
        <w:adjustRightInd w:val="0"/>
        <w:spacing w:after="240"/>
      </w:pPr>
      <w:r>
        <w:rPr>
          <w:rFonts w:ascii="Courier New" w:hAnsi="Courier New" w:cs="Courier New"/>
          <w:noProof/>
        </w:rPr>
        <w:drawing>
          <wp:inline distT="0" distB="0" distL="0" distR="0" wp14:anchorId="7E9577C0" wp14:editId="25A9F0B6">
            <wp:extent cx="5478145" cy="3581400"/>
            <wp:effectExtent l="0" t="0" r="8255" b="0"/>
            <wp:docPr id="13" name="Picture 13" descr="Macintosh HD:Users:Kor:Documents:Graduate School:ECG795:HW1:problem3__labe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Kor:Documents:Graduate School:ECG795:HW1:problem3__label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145" cy="3581400"/>
                    </a:xfrm>
                    <a:prstGeom prst="rect">
                      <a:avLst/>
                    </a:prstGeom>
                    <a:noFill/>
                    <a:ln>
                      <a:noFill/>
                    </a:ln>
                  </pic:spPr>
                </pic:pic>
              </a:graphicData>
            </a:graphic>
          </wp:inline>
        </w:drawing>
      </w:r>
    </w:p>
    <w:p w14:paraId="48B07466" w14:textId="72A79B3D" w:rsidR="00E01458" w:rsidRPr="00BB4CCB" w:rsidRDefault="007F09E1" w:rsidP="007F09E1">
      <w:pPr>
        <w:pStyle w:val="Caption"/>
        <w:rPr>
          <w:rFonts w:ascii="Courier New" w:hAnsi="Courier New" w:cs="Courier New"/>
        </w:rPr>
      </w:pPr>
      <w:r>
        <w:t xml:space="preserve">Figure </w:t>
      </w:r>
      <w:fldSimple w:instr=" SEQ Figure \* ARABIC ">
        <w:r>
          <w:rPr>
            <w:noProof/>
          </w:rPr>
          <w:t>3</w:t>
        </w:r>
      </w:fldSimple>
      <w:r>
        <w:t xml:space="preserve"> - Wanted to see if I could label the components. This image was taken with the same threshold, but you'll notice the pattern is different. Some of the faces and limbs are not there as depicted in Figure 2. Went more for 'V' pattern on the face.</w:t>
      </w:r>
    </w:p>
    <w:p w14:paraId="5CAE4FE4" w14:textId="77777777" w:rsidR="00BB4CCB" w:rsidRDefault="00BB4CCB" w:rsidP="00BB4CCB">
      <w:pPr>
        <w:widowControl w:val="0"/>
        <w:numPr>
          <w:ilvl w:val="0"/>
          <w:numId w:val="2"/>
        </w:numPr>
        <w:tabs>
          <w:tab w:val="left" w:pos="220"/>
          <w:tab w:val="left" w:pos="720"/>
        </w:tabs>
        <w:autoSpaceDE w:val="0"/>
        <w:autoSpaceDN w:val="0"/>
        <w:adjustRightInd w:val="0"/>
        <w:spacing w:after="240"/>
        <w:ind w:hanging="720"/>
        <w:rPr>
          <w:rFonts w:ascii="Courier New" w:hAnsi="Courier New" w:cs="Courier New"/>
        </w:rPr>
      </w:pPr>
      <w:r w:rsidRPr="00BB4CCB">
        <w:rPr>
          <w:rFonts w:ascii="Courier New" w:hAnsi="Courier New" w:cs="Courier New"/>
        </w:rPr>
        <w:t>(c</w:t>
      </w:r>
      <w:proofErr w:type="gramStart"/>
      <w:r w:rsidRPr="00BB4CCB">
        <w:rPr>
          <w:rFonts w:ascii="Courier New" w:hAnsi="Courier New" w:cs="Courier New"/>
        </w:rPr>
        <w:t>)  Create</w:t>
      </w:r>
      <w:proofErr w:type="gramEnd"/>
      <w:r w:rsidRPr="00BB4CCB">
        <w:rPr>
          <w:rFonts w:ascii="Courier New" w:hAnsi="Courier New" w:cs="Courier New"/>
        </w:rPr>
        <w:t xml:space="preserve"> an output image that has a bounding box around each face. Use </w:t>
      </w:r>
      <w:proofErr w:type="spellStart"/>
      <w:r w:rsidRPr="00BB4CCB">
        <w:rPr>
          <w:rFonts w:ascii="Courier New" w:hAnsi="Courier New" w:cs="Courier New"/>
        </w:rPr>
        <w:t>regionprops.m</w:t>
      </w:r>
      <w:proofErr w:type="spellEnd"/>
      <w:r w:rsidRPr="00BB4CCB">
        <w:rPr>
          <w:rFonts w:ascii="Courier New" w:hAnsi="Courier New" w:cs="Courier New"/>
        </w:rPr>
        <w:t xml:space="preserve">. </w:t>
      </w:r>
    </w:p>
    <w:p w14:paraId="240AD860" w14:textId="2732E487" w:rsidR="00271C58" w:rsidRPr="007F09E1" w:rsidRDefault="007F09E1" w:rsidP="007F09E1">
      <w:pPr>
        <w:widowControl w:val="0"/>
        <w:tabs>
          <w:tab w:val="left" w:pos="220"/>
          <w:tab w:val="left" w:pos="720"/>
        </w:tabs>
        <w:autoSpaceDE w:val="0"/>
        <w:autoSpaceDN w:val="0"/>
        <w:adjustRightInd w:val="0"/>
        <w:spacing w:after="240"/>
        <w:jc w:val="center"/>
        <w:rPr>
          <w:rFonts w:ascii="Courier New" w:hAnsi="Courier New" w:cs="Courier New"/>
          <w:b/>
        </w:rPr>
      </w:pPr>
      <w:r w:rsidRPr="007F09E1">
        <w:rPr>
          <w:rFonts w:ascii="Courier New" w:hAnsi="Courier New" w:cs="Courier New"/>
          <w:b/>
        </w:rPr>
        <w:t xml:space="preserve">Sorry, didn’t have much luck here. </w:t>
      </w:r>
      <w:r w:rsidRPr="007F09E1">
        <w:rPr>
          <w:rFonts w:ascii="Courier New" w:hAnsi="Courier New" w:cs="Courier New"/>
          <w:b/>
        </w:rPr>
        <w:sym w:font="Wingdings" w:char="F04C"/>
      </w:r>
    </w:p>
    <w:p w14:paraId="4F1B8EE0" w14:textId="6F450376" w:rsidR="00271C58" w:rsidRDefault="00271C58">
      <w:pPr>
        <w:rPr>
          <w:rFonts w:ascii="Courier New" w:hAnsi="Courier New" w:cs="Courier New"/>
        </w:rPr>
      </w:pPr>
      <w:r>
        <w:rPr>
          <w:rFonts w:ascii="Courier New" w:hAnsi="Courier New" w:cs="Courier New"/>
        </w:rPr>
        <w:br w:type="page"/>
      </w:r>
    </w:p>
    <w:p w14:paraId="45A2A8C6" w14:textId="77777777" w:rsidR="00271C58" w:rsidRPr="00BB4CCB" w:rsidRDefault="00271C58" w:rsidP="00271C58">
      <w:pPr>
        <w:widowControl w:val="0"/>
        <w:tabs>
          <w:tab w:val="left" w:pos="220"/>
          <w:tab w:val="left" w:pos="720"/>
        </w:tabs>
        <w:autoSpaceDE w:val="0"/>
        <w:autoSpaceDN w:val="0"/>
        <w:adjustRightInd w:val="0"/>
        <w:spacing w:after="240"/>
        <w:rPr>
          <w:rFonts w:ascii="Courier New" w:hAnsi="Courier New" w:cs="Courier New"/>
        </w:rPr>
      </w:pPr>
    </w:p>
    <w:p w14:paraId="263BB353" w14:textId="77777777" w:rsidR="00BB4CCB" w:rsidRPr="00BB4CCB" w:rsidRDefault="00BB4CCB" w:rsidP="00BB4CCB">
      <w:pPr>
        <w:widowControl w:val="0"/>
        <w:autoSpaceDE w:val="0"/>
        <w:autoSpaceDN w:val="0"/>
        <w:adjustRightInd w:val="0"/>
        <w:spacing w:after="240"/>
        <w:rPr>
          <w:rFonts w:ascii="Courier New" w:hAnsi="Courier New" w:cs="Courier New"/>
        </w:rPr>
      </w:pPr>
      <w:r w:rsidRPr="00BB4CCB">
        <w:rPr>
          <w:rFonts w:ascii="Courier New" w:hAnsi="Courier New" w:cs="Courier New"/>
        </w:rPr>
        <w:t>4. Filtering</w:t>
      </w:r>
    </w:p>
    <w:p w14:paraId="0C3184C8" w14:textId="77777777" w:rsidR="00271C58" w:rsidRDefault="00BB4CCB" w:rsidP="00BB4CCB">
      <w:pPr>
        <w:widowControl w:val="0"/>
        <w:numPr>
          <w:ilvl w:val="0"/>
          <w:numId w:val="3"/>
        </w:numPr>
        <w:tabs>
          <w:tab w:val="left" w:pos="220"/>
          <w:tab w:val="left" w:pos="720"/>
        </w:tabs>
        <w:autoSpaceDE w:val="0"/>
        <w:autoSpaceDN w:val="0"/>
        <w:adjustRightInd w:val="0"/>
        <w:spacing w:after="240"/>
        <w:ind w:hanging="720"/>
        <w:rPr>
          <w:rFonts w:ascii="Courier New" w:hAnsi="Courier New" w:cs="Courier New"/>
        </w:rPr>
      </w:pPr>
      <w:r w:rsidRPr="00BB4CCB">
        <w:rPr>
          <w:rFonts w:ascii="Courier New" w:hAnsi="Courier New" w:cs="Courier New"/>
        </w:rPr>
        <w:t>(a</w:t>
      </w:r>
      <w:proofErr w:type="gramStart"/>
      <w:r w:rsidRPr="00BB4CCB">
        <w:rPr>
          <w:rFonts w:ascii="Courier New" w:hAnsi="Courier New" w:cs="Courier New"/>
        </w:rPr>
        <w:t>)  Consider</w:t>
      </w:r>
      <w:proofErr w:type="gramEnd"/>
      <w:r w:rsidRPr="00BB4CCB">
        <w:rPr>
          <w:rFonts w:ascii="Courier New" w:hAnsi="Courier New" w:cs="Courier New"/>
        </w:rPr>
        <w:t xml:space="preserve"> image DSCN0479-001.JPG as a perfect image. Add white Gaussian noise with variance 0.005. </w:t>
      </w:r>
    </w:p>
    <w:p w14:paraId="6C60AAAB" w14:textId="7C8E5B3F" w:rsidR="00271C58" w:rsidRDefault="00271C58" w:rsidP="00271C58">
      <w:pPr>
        <w:widowControl w:val="0"/>
        <w:tabs>
          <w:tab w:val="left" w:pos="220"/>
          <w:tab w:val="left" w:pos="720"/>
        </w:tabs>
        <w:autoSpaceDE w:val="0"/>
        <w:autoSpaceDN w:val="0"/>
        <w:adjustRightInd w:val="0"/>
        <w:spacing w:after="240"/>
        <w:ind w:left="720"/>
        <w:rPr>
          <w:rFonts w:ascii="Courier New" w:hAnsi="Courier New" w:cs="Courier New"/>
        </w:rPr>
      </w:pPr>
      <w:r>
        <w:rPr>
          <w:rFonts w:ascii="Courier New" w:hAnsi="Courier New" w:cs="Courier New"/>
        </w:rPr>
        <w:t>Code:</w:t>
      </w:r>
    </w:p>
    <w:p w14:paraId="67061FF6" w14:textId="77777777" w:rsidR="00271C58" w:rsidRDefault="00271C58" w:rsidP="00271C58">
      <w:pPr>
        <w:widowControl w:val="0"/>
        <w:autoSpaceDE w:val="0"/>
        <w:autoSpaceDN w:val="0"/>
        <w:adjustRightInd w:val="0"/>
        <w:ind w:left="720"/>
        <w:rPr>
          <w:rFonts w:ascii="Courier" w:hAnsi="Courier" w:cs="Times New Roman"/>
        </w:rPr>
      </w:pPr>
      <w:proofErr w:type="gramStart"/>
      <w:r>
        <w:rPr>
          <w:rFonts w:ascii="Courier" w:hAnsi="Courier" w:cs="Courier"/>
          <w:color w:val="0000FF"/>
        </w:rPr>
        <w:t>function</w:t>
      </w:r>
      <w:proofErr w:type="gramEnd"/>
      <w:r>
        <w:rPr>
          <w:rFonts w:ascii="Courier" w:hAnsi="Courier" w:cs="Courier"/>
          <w:color w:val="000000"/>
        </w:rPr>
        <w:t xml:space="preserve"> [ g ] = </w:t>
      </w:r>
      <w:proofErr w:type="spellStart"/>
      <w:r>
        <w:rPr>
          <w:rFonts w:ascii="Courier" w:hAnsi="Courier" w:cs="Courier"/>
          <w:color w:val="000000"/>
        </w:rPr>
        <w:t>box_filter</w:t>
      </w:r>
      <w:proofErr w:type="spellEnd"/>
      <w:r>
        <w:rPr>
          <w:rFonts w:ascii="Courier" w:hAnsi="Courier" w:cs="Courier"/>
          <w:color w:val="000000"/>
        </w:rPr>
        <w:t>( f, MN, v )</w:t>
      </w:r>
    </w:p>
    <w:p w14:paraId="7105134E" w14:textId="77777777" w:rsidR="00271C58" w:rsidRDefault="00271C58" w:rsidP="00271C58">
      <w:pPr>
        <w:widowControl w:val="0"/>
        <w:autoSpaceDE w:val="0"/>
        <w:autoSpaceDN w:val="0"/>
        <w:adjustRightInd w:val="0"/>
        <w:ind w:left="720"/>
        <w:rPr>
          <w:rFonts w:ascii="Courier" w:hAnsi="Courier" w:cs="Times New Roman"/>
        </w:rPr>
      </w:pPr>
      <w:r>
        <w:rPr>
          <w:rFonts w:ascii="Courier" w:hAnsi="Courier" w:cs="Courier"/>
          <w:color w:val="228B22"/>
        </w:rPr>
        <w:t>%G Summary of this function goes here</w:t>
      </w:r>
    </w:p>
    <w:p w14:paraId="6AC28999" w14:textId="77777777" w:rsidR="00271C58" w:rsidRDefault="00271C58" w:rsidP="00271C58">
      <w:pPr>
        <w:widowControl w:val="0"/>
        <w:autoSpaceDE w:val="0"/>
        <w:autoSpaceDN w:val="0"/>
        <w:adjustRightInd w:val="0"/>
        <w:ind w:left="720"/>
        <w:rPr>
          <w:rFonts w:ascii="Courier" w:hAnsi="Courier" w:cs="Times New Roman"/>
        </w:rPr>
      </w:pPr>
      <w:r>
        <w:rPr>
          <w:rFonts w:ascii="Courier" w:hAnsi="Courier" w:cs="Courier"/>
          <w:color w:val="228B22"/>
        </w:rPr>
        <w:t>%   Detailed explanation goes here</w:t>
      </w:r>
    </w:p>
    <w:p w14:paraId="4425B2EF" w14:textId="77777777" w:rsidR="00271C58" w:rsidRDefault="00271C58" w:rsidP="00271C58">
      <w:pPr>
        <w:widowControl w:val="0"/>
        <w:autoSpaceDE w:val="0"/>
        <w:autoSpaceDN w:val="0"/>
        <w:adjustRightInd w:val="0"/>
        <w:ind w:left="720"/>
        <w:rPr>
          <w:rFonts w:ascii="Courier" w:hAnsi="Courier" w:cs="Times New Roman"/>
        </w:rPr>
      </w:pPr>
      <w:r>
        <w:rPr>
          <w:rFonts w:ascii="Courier" w:hAnsi="Courier" w:cs="Courier"/>
          <w:color w:val="228B22"/>
        </w:rPr>
        <w:t xml:space="preserve"> </w:t>
      </w:r>
    </w:p>
    <w:p w14:paraId="754E5A6E" w14:textId="77777777" w:rsidR="00271C58" w:rsidRDefault="00271C58" w:rsidP="00271C58">
      <w:pPr>
        <w:widowControl w:val="0"/>
        <w:autoSpaceDE w:val="0"/>
        <w:autoSpaceDN w:val="0"/>
        <w:adjustRightInd w:val="0"/>
        <w:ind w:left="720"/>
        <w:rPr>
          <w:rFonts w:ascii="Courier" w:hAnsi="Courier" w:cs="Times New Roman"/>
        </w:rPr>
      </w:pPr>
      <w:r>
        <w:rPr>
          <w:rFonts w:ascii="Courier" w:hAnsi="Courier" w:cs="Courier"/>
          <w:color w:val="228B22"/>
        </w:rPr>
        <w:t xml:space="preserve"> </w:t>
      </w:r>
    </w:p>
    <w:p w14:paraId="59F02578" w14:textId="77777777" w:rsidR="00271C58" w:rsidRDefault="00271C58" w:rsidP="00271C58">
      <w:pPr>
        <w:widowControl w:val="0"/>
        <w:autoSpaceDE w:val="0"/>
        <w:autoSpaceDN w:val="0"/>
        <w:adjustRightInd w:val="0"/>
        <w:ind w:left="720"/>
        <w:rPr>
          <w:rFonts w:ascii="Courier" w:hAnsi="Courier" w:cs="Times New Roman"/>
        </w:rPr>
      </w:pPr>
      <w:r>
        <w:rPr>
          <w:rFonts w:ascii="Courier" w:hAnsi="Courier" w:cs="Courier"/>
          <w:color w:val="228B22"/>
        </w:rPr>
        <w:t>%Add Gaussian Noise to image</w:t>
      </w:r>
    </w:p>
    <w:p w14:paraId="6CDA6201" w14:textId="77777777" w:rsidR="00271C58" w:rsidRDefault="00271C58" w:rsidP="00271C58">
      <w:pPr>
        <w:widowControl w:val="0"/>
        <w:autoSpaceDE w:val="0"/>
        <w:autoSpaceDN w:val="0"/>
        <w:adjustRightInd w:val="0"/>
        <w:ind w:left="720"/>
        <w:rPr>
          <w:rFonts w:ascii="Courier" w:hAnsi="Courier" w:cs="Times New Roman"/>
        </w:rPr>
      </w:pPr>
      <w:proofErr w:type="spellStart"/>
      <w:proofErr w:type="gramStart"/>
      <w:r>
        <w:rPr>
          <w:rFonts w:ascii="Courier" w:hAnsi="Courier" w:cs="Courier"/>
          <w:color w:val="000000"/>
        </w:rPr>
        <w:t>img</w:t>
      </w:r>
      <w:proofErr w:type="spellEnd"/>
      <w:proofErr w:type="gramEnd"/>
      <w:r>
        <w:rPr>
          <w:rFonts w:ascii="Courier" w:hAnsi="Courier" w:cs="Courier"/>
          <w:color w:val="000000"/>
        </w:rPr>
        <w:t xml:space="preserve"> = </w:t>
      </w:r>
      <w:proofErr w:type="spellStart"/>
      <w:r>
        <w:rPr>
          <w:rFonts w:ascii="Courier" w:hAnsi="Courier" w:cs="Courier"/>
          <w:color w:val="000000"/>
        </w:rPr>
        <w:t>imnoise</w:t>
      </w:r>
      <w:proofErr w:type="spellEnd"/>
      <w:r>
        <w:rPr>
          <w:rFonts w:ascii="Courier" w:hAnsi="Courier" w:cs="Courier"/>
          <w:color w:val="000000"/>
        </w:rPr>
        <w:t>(f,</w:t>
      </w:r>
      <w:r>
        <w:rPr>
          <w:rFonts w:ascii="Courier" w:hAnsi="Courier" w:cs="Courier"/>
          <w:color w:val="A020F0"/>
        </w:rPr>
        <w:t>'</w:t>
      </w:r>
      <w:proofErr w:type="spellStart"/>
      <w:r>
        <w:rPr>
          <w:rFonts w:ascii="Courier" w:hAnsi="Courier" w:cs="Courier"/>
          <w:color w:val="A020F0"/>
        </w:rPr>
        <w:t>gaussian</w:t>
      </w:r>
      <w:proofErr w:type="spellEnd"/>
      <w:r>
        <w:rPr>
          <w:rFonts w:ascii="Courier" w:hAnsi="Courier" w:cs="Courier"/>
          <w:color w:val="A020F0"/>
        </w:rPr>
        <w:t>'</w:t>
      </w:r>
      <w:r>
        <w:rPr>
          <w:rFonts w:ascii="Courier" w:hAnsi="Courier" w:cs="Courier"/>
          <w:color w:val="000000"/>
        </w:rPr>
        <w:t>, 0, v);</w:t>
      </w:r>
    </w:p>
    <w:p w14:paraId="10EEB268" w14:textId="77777777" w:rsidR="00271C58" w:rsidRDefault="00271C58" w:rsidP="00271C58">
      <w:pPr>
        <w:widowControl w:val="0"/>
        <w:autoSpaceDE w:val="0"/>
        <w:autoSpaceDN w:val="0"/>
        <w:adjustRightInd w:val="0"/>
        <w:ind w:left="720"/>
        <w:rPr>
          <w:rFonts w:ascii="Courier" w:hAnsi="Courier" w:cs="Times New Roman"/>
        </w:rPr>
      </w:pPr>
      <w:r>
        <w:rPr>
          <w:rFonts w:ascii="Courier" w:hAnsi="Courier" w:cs="Courier"/>
          <w:color w:val="000000"/>
        </w:rPr>
        <w:t xml:space="preserve"> </w:t>
      </w:r>
    </w:p>
    <w:p w14:paraId="303F04F1" w14:textId="77777777" w:rsidR="00271C58" w:rsidRDefault="00271C58" w:rsidP="00271C58">
      <w:pPr>
        <w:widowControl w:val="0"/>
        <w:autoSpaceDE w:val="0"/>
        <w:autoSpaceDN w:val="0"/>
        <w:adjustRightInd w:val="0"/>
        <w:ind w:left="720"/>
        <w:rPr>
          <w:rFonts w:ascii="Courier" w:hAnsi="Courier" w:cs="Times New Roman"/>
        </w:rPr>
      </w:pPr>
      <w:r>
        <w:rPr>
          <w:rFonts w:ascii="Courier" w:hAnsi="Courier" w:cs="Courier"/>
          <w:color w:val="000000"/>
        </w:rPr>
        <w:t xml:space="preserve"> </w:t>
      </w:r>
    </w:p>
    <w:p w14:paraId="7CAD5E20" w14:textId="77777777" w:rsidR="00271C58" w:rsidRDefault="00271C58" w:rsidP="00271C58">
      <w:pPr>
        <w:widowControl w:val="0"/>
        <w:autoSpaceDE w:val="0"/>
        <w:autoSpaceDN w:val="0"/>
        <w:adjustRightInd w:val="0"/>
        <w:ind w:left="720"/>
        <w:rPr>
          <w:rFonts w:ascii="Courier" w:hAnsi="Courier" w:cs="Times New Roman"/>
        </w:rPr>
      </w:pPr>
      <w:r>
        <w:rPr>
          <w:rFonts w:ascii="Courier" w:hAnsi="Courier" w:cs="Courier"/>
          <w:color w:val="228B22"/>
        </w:rPr>
        <w:t xml:space="preserve">%Perform </w:t>
      </w:r>
      <w:proofErr w:type="spellStart"/>
      <w:r>
        <w:rPr>
          <w:rFonts w:ascii="Courier" w:hAnsi="Courier" w:cs="Courier"/>
          <w:color w:val="228B22"/>
        </w:rPr>
        <w:t>MxN</w:t>
      </w:r>
      <w:proofErr w:type="spellEnd"/>
      <w:r>
        <w:rPr>
          <w:rFonts w:ascii="Courier" w:hAnsi="Courier" w:cs="Courier"/>
          <w:color w:val="228B22"/>
        </w:rPr>
        <w:t xml:space="preserve"> Filtering</w:t>
      </w:r>
    </w:p>
    <w:p w14:paraId="2200E3E5" w14:textId="77777777" w:rsidR="00271C58" w:rsidRDefault="00271C58" w:rsidP="00271C58">
      <w:pPr>
        <w:widowControl w:val="0"/>
        <w:autoSpaceDE w:val="0"/>
        <w:autoSpaceDN w:val="0"/>
        <w:adjustRightInd w:val="0"/>
        <w:ind w:left="720"/>
        <w:rPr>
          <w:rFonts w:ascii="Courier" w:hAnsi="Courier" w:cs="Times New Roman"/>
        </w:rPr>
      </w:pPr>
      <w:proofErr w:type="gramStart"/>
      <w:r>
        <w:rPr>
          <w:rFonts w:ascii="Courier" w:hAnsi="Courier" w:cs="Courier"/>
          <w:color w:val="000000"/>
        </w:rPr>
        <w:t>filter</w:t>
      </w:r>
      <w:proofErr w:type="gramEnd"/>
      <w:r>
        <w:rPr>
          <w:rFonts w:ascii="Courier" w:hAnsi="Courier" w:cs="Courier"/>
          <w:color w:val="000000"/>
        </w:rPr>
        <w:t xml:space="preserve"> = </w:t>
      </w:r>
      <w:proofErr w:type="spellStart"/>
      <w:r>
        <w:rPr>
          <w:rFonts w:ascii="Courier" w:hAnsi="Courier" w:cs="Courier"/>
          <w:color w:val="000000"/>
        </w:rPr>
        <w:t>fspecial</w:t>
      </w:r>
      <w:proofErr w:type="spellEnd"/>
      <w:r>
        <w:rPr>
          <w:rFonts w:ascii="Courier" w:hAnsi="Courier" w:cs="Courier"/>
          <w:color w:val="000000"/>
        </w:rPr>
        <w:t>(</w:t>
      </w:r>
      <w:r>
        <w:rPr>
          <w:rFonts w:ascii="Courier" w:hAnsi="Courier" w:cs="Courier"/>
          <w:color w:val="A020F0"/>
        </w:rPr>
        <w:t>'</w:t>
      </w:r>
      <w:proofErr w:type="spellStart"/>
      <w:r>
        <w:rPr>
          <w:rFonts w:ascii="Courier" w:hAnsi="Courier" w:cs="Courier"/>
          <w:color w:val="A020F0"/>
        </w:rPr>
        <w:t>average'</w:t>
      </w:r>
      <w:r>
        <w:rPr>
          <w:rFonts w:ascii="Courier" w:hAnsi="Courier" w:cs="Courier"/>
          <w:color w:val="000000"/>
        </w:rPr>
        <w:t>,MN</w:t>
      </w:r>
      <w:proofErr w:type="spellEnd"/>
      <w:r>
        <w:rPr>
          <w:rFonts w:ascii="Courier" w:hAnsi="Courier" w:cs="Courier"/>
          <w:color w:val="000000"/>
        </w:rPr>
        <w:t>);</w:t>
      </w:r>
    </w:p>
    <w:p w14:paraId="17337BD2" w14:textId="77777777" w:rsidR="00271C58" w:rsidRDefault="00271C58" w:rsidP="00271C58">
      <w:pPr>
        <w:widowControl w:val="0"/>
        <w:autoSpaceDE w:val="0"/>
        <w:autoSpaceDN w:val="0"/>
        <w:adjustRightInd w:val="0"/>
        <w:ind w:left="720"/>
        <w:rPr>
          <w:rFonts w:ascii="Courier" w:hAnsi="Courier" w:cs="Times New Roman"/>
        </w:rPr>
      </w:pPr>
      <w:proofErr w:type="spellStart"/>
      <w:proofErr w:type="gramStart"/>
      <w:r>
        <w:rPr>
          <w:rFonts w:ascii="Courier" w:hAnsi="Courier" w:cs="Courier"/>
          <w:color w:val="000000"/>
        </w:rPr>
        <w:t>fimg</w:t>
      </w:r>
      <w:proofErr w:type="spellEnd"/>
      <w:proofErr w:type="gramEnd"/>
      <w:r>
        <w:rPr>
          <w:rFonts w:ascii="Courier" w:hAnsi="Courier" w:cs="Courier"/>
          <w:color w:val="000000"/>
        </w:rPr>
        <w:t xml:space="preserve"> = </w:t>
      </w:r>
      <w:proofErr w:type="spellStart"/>
      <w:r>
        <w:rPr>
          <w:rFonts w:ascii="Courier" w:hAnsi="Courier" w:cs="Courier"/>
          <w:color w:val="000000"/>
        </w:rPr>
        <w:t>imfilter</w:t>
      </w:r>
      <w:proofErr w:type="spellEnd"/>
      <w:r>
        <w:rPr>
          <w:rFonts w:ascii="Courier" w:hAnsi="Courier" w:cs="Courier"/>
          <w:color w:val="000000"/>
        </w:rPr>
        <w:t>(</w:t>
      </w:r>
      <w:proofErr w:type="spellStart"/>
      <w:r>
        <w:rPr>
          <w:rFonts w:ascii="Courier" w:hAnsi="Courier" w:cs="Courier"/>
          <w:color w:val="000000"/>
        </w:rPr>
        <w:t>img</w:t>
      </w:r>
      <w:proofErr w:type="spellEnd"/>
      <w:r>
        <w:rPr>
          <w:rFonts w:ascii="Courier" w:hAnsi="Courier" w:cs="Courier"/>
          <w:color w:val="000000"/>
        </w:rPr>
        <w:t xml:space="preserve">, filter, </w:t>
      </w:r>
      <w:r>
        <w:rPr>
          <w:rFonts w:ascii="Courier" w:hAnsi="Courier" w:cs="Courier"/>
          <w:color w:val="A020F0"/>
        </w:rPr>
        <w:t>'replicate'</w:t>
      </w:r>
      <w:r>
        <w:rPr>
          <w:rFonts w:ascii="Courier" w:hAnsi="Courier" w:cs="Courier"/>
          <w:color w:val="000000"/>
        </w:rPr>
        <w:t>);</w:t>
      </w:r>
    </w:p>
    <w:p w14:paraId="2D21E089" w14:textId="77777777" w:rsidR="00271C58" w:rsidRDefault="00271C58" w:rsidP="00271C58">
      <w:pPr>
        <w:widowControl w:val="0"/>
        <w:autoSpaceDE w:val="0"/>
        <w:autoSpaceDN w:val="0"/>
        <w:adjustRightInd w:val="0"/>
        <w:ind w:left="720"/>
        <w:rPr>
          <w:rFonts w:ascii="Courier" w:hAnsi="Courier" w:cs="Times New Roman"/>
        </w:rPr>
      </w:pPr>
      <w:r>
        <w:rPr>
          <w:rFonts w:ascii="Courier" w:hAnsi="Courier" w:cs="Courier"/>
          <w:color w:val="000000"/>
        </w:rPr>
        <w:t xml:space="preserve"> </w:t>
      </w:r>
    </w:p>
    <w:p w14:paraId="07AFB8EC" w14:textId="77777777" w:rsidR="00271C58" w:rsidRDefault="00271C58" w:rsidP="00271C58">
      <w:pPr>
        <w:widowControl w:val="0"/>
        <w:autoSpaceDE w:val="0"/>
        <w:autoSpaceDN w:val="0"/>
        <w:adjustRightInd w:val="0"/>
        <w:ind w:left="720"/>
        <w:rPr>
          <w:rFonts w:ascii="Courier" w:hAnsi="Courier" w:cs="Times New Roman"/>
        </w:rPr>
      </w:pPr>
      <w:r>
        <w:rPr>
          <w:rFonts w:ascii="Courier" w:hAnsi="Courier" w:cs="Courier"/>
          <w:color w:val="000000"/>
        </w:rPr>
        <w:t xml:space="preserve"> </w:t>
      </w:r>
    </w:p>
    <w:p w14:paraId="7B55DE58" w14:textId="77777777" w:rsidR="00271C58" w:rsidRDefault="00271C58" w:rsidP="00271C58">
      <w:pPr>
        <w:widowControl w:val="0"/>
        <w:autoSpaceDE w:val="0"/>
        <w:autoSpaceDN w:val="0"/>
        <w:adjustRightInd w:val="0"/>
        <w:ind w:left="720"/>
        <w:rPr>
          <w:rFonts w:ascii="Courier" w:hAnsi="Courier" w:cs="Times New Roman"/>
        </w:rPr>
      </w:pPr>
      <w:proofErr w:type="gramStart"/>
      <w:r>
        <w:rPr>
          <w:rFonts w:ascii="Courier" w:hAnsi="Courier" w:cs="Courier"/>
          <w:color w:val="000000"/>
        </w:rPr>
        <w:t>g</w:t>
      </w:r>
      <w:proofErr w:type="gramEnd"/>
      <w:r>
        <w:rPr>
          <w:rFonts w:ascii="Courier" w:hAnsi="Courier" w:cs="Courier"/>
          <w:color w:val="000000"/>
        </w:rPr>
        <w:t xml:space="preserve"> = </w:t>
      </w:r>
      <w:proofErr w:type="spellStart"/>
      <w:r>
        <w:rPr>
          <w:rFonts w:ascii="Courier" w:hAnsi="Courier" w:cs="Courier"/>
          <w:color w:val="000000"/>
        </w:rPr>
        <w:t>fimg</w:t>
      </w:r>
      <w:proofErr w:type="spellEnd"/>
      <w:r>
        <w:rPr>
          <w:rFonts w:ascii="Courier" w:hAnsi="Courier" w:cs="Courier"/>
          <w:color w:val="000000"/>
        </w:rPr>
        <w:t>;</w:t>
      </w:r>
    </w:p>
    <w:p w14:paraId="283FC10B" w14:textId="77777777" w:rsidR="00271C58" w:rsidRDefault="00271C58" w:rsidP="00271C58">
      <w:pPr>
        <w:widowControl w:val="0"/>
        <w:autoSpaceDE w:val="0"/>
        <w:autoSpaceDN w:val="0"/>
        <w:adjustRightInd w:val="0"/>
        <w:ind w:left="720"/>
        <w:rPr>
          <w:rFonts w:ascii="Courier" w:hAnsi="Courier" w:cs="Times New Roman"/>
        </w:rPr>
      </w:pPr>
      <w:r>
        <w:rPr>
          <w:rFonts w:ascii="Courier" w:hAnsi="Courier" w:cs="Courier"/>
          <w:color w:val="000000"/>
        </w:rPr>
        <w:t xml:space="preserve"> </w:t>
      </w:r>
    </w:p>
    <w:p w14:paraId="30DD8C34" w14:textId="77777777" w:rsidR="00271C58" w:rsidRDefault="00271C58" w:rsidP="00271C58">
      <w:pPr>
        <w:widowControl w:val="0"/>
        <w:autoSpaceDE w:val="0"/>
        <w:autoSpaceDN w:val="0"/>
        <w:adjustRightInd w:val="0"/>
        <w:ind w:left="720"/>
        <w:rPr>
          <w:rFonts w:ascii="Courier" w:hAnsi="Courier" w:cs="Times New Roman"/>
        </w:rPr>
      </w:pPr>
      <w:proofErr w:type="gramStart"/>
      <w:r>
        <w:rPr>
          <w:rFonts w:ascii="Courier" w:hAnsi="Courier" w:cs="Courier"/>
          <w:color w:val="0000FF"/>
        </w:rPr>
        <w:t>end</w:t>
      </w:r>
      <w:proofErr w:type="gramEnd"/>
    </w:p>
    <w:p w14:paraId="7C4F839B" w14:textId="77777777" w:rsidR="00271C58" w:rsidRDefault="00271C58" w:rsidP="00271C58">
      <w:pPr>
        <w:widowControl w:val="0"/>
        <w:tabs>
          <w:tab w:val="left" w:pos="220"/>
          <w:tab w:val="left" w:pos="720"/>
        </w:tabs>
        <w:autoSpaceDE w:val="0"/>
        <w:autoSpaceDN w:val="0"/>
        <w:adjustRightInd w:val="0"/>
        <w:spacing w:after="240"/>
        <w:ind w:left="720"/>
        <w:rPr>
          <w:rFonts w:ascii="Courier New" w:hAnsi="Courier New" w:cs="Courier New"/>
        </w:rPr>
      </w:pPr>
    </w:p>
    <w:p w14:paraId="26B8C87E" w14:textId="5F219A23" w:rsidR="00576138" w:rsidRDefault="00576138" w:rsidP="00271C58">
      <w:pPr>
        <w:widowControl w:val="0"/>
        <w:tabs>
          <w:tab w:val="left" w:pos="220"/>
          <w:tab w:val="left" w:pos="720"/>
        </w:tabs>
        <w:autoSpaceDE w:val="0"/>
        <w:autoSpaceDN w:val="0"/>
        <w:adjustRightInd w:val="0"/>
        <w:spacing w:after="240"/>
        <w:ind w:left="720"/>
        <w:rPr>
          <w:rFonts w:ascii="Courier New" w:hAnsi="Courier New" w:cs="Courier New"/>
        </w:rPr>
      </w:pPr>
      <w:r>
        <w:rPr>
          <w:rFonts w:ascii="Courier" w:hAnsi="Courier" w:cs="Courier"/>
          <w:color w:val="228B22"/>
        </w:rPr>
        <w:t>%%%%%%%%%%%%%%%%%%%%%%%%%%%%%%%%%%%%%%%%%%%%%%</w:t>
      </w:r>
    </w:p>
    <w:p w14:paraId="642C5B46" w14:textId="77777777" w:rsidR="00576138" w:rsidRDefault="00576138" w:rsidP="00576138">
      <w:pPr>
        <w:widowControl w:val="0"/>
        <w:autoSpaceDE w:val="0"/>
        <w:autoSpaceDN w:val="0"/>
        <w:adjustRightInd w:val="0"/>
        <w:ind w:left="720"/>
        <w:rPr>
          <w:rFonts w:ascii="Courier" w:hAnsi="Courier" w:cs="Times New Roman"/>
        </w:rPr>
      </w:pPr>
      <w:proofErr w:type="gramStart"/>
      <w:r>
        <w:rPr>
          <w:rFonts w:ascii="Courier" w:hAnsi="Courier" w:cs="Courier"/>
          <w:color w:val="0000FF"/>
        </w:rPr>
        <w:t>function</w:t>
      </w:r>
      <w:proofErr w:type="gramEnd"/>
      <w:r>
        <w:rPr>
          <w:rFonts w:ascii="Courier" w:hAnsi="Courier" w:cs="Courier"/>
          <w:color w:val="000000"/>
        </w:rPr>
        <w:t xml:space="preserve"> [ g ] = </w:t>
      </w:r>
      <w:proofErr w:type="spellStart"/>
      <w:r>
        <w:rPr>
          <w:rFonts w:ascii="Courier" w:hAnsi="Courier" w:cs="Courier"/>
          <w:color w:val="000000"/>
        </w:rPr>
        <w:t>median_filter</w:t>
      </w:r>
      <w:proofErr w:type="spellEnd"/>
      <w:r>
        <w:rPr>
          <w:rFonts w:ascii="Courier" w:hAnsi="Courier" w:cs="Courier"/>
          <w:color w:val="000000"/>
        </w:rPr>
        <w:t>( f, MN, v )</w:t>
      </w:r>
    </w:p>
    <w:p w14:paraId="14B68392" w14:textId="77777777" w:rsidR="00576138" w:rsidRDefault="00576138" w:rsidP="00576138">
      <w:pPr>
        <w:widowControl w:val="0"/>
        <w:autoSpaceDE w:val="0"/>
        <w:autoSpaceDN w:val="0"/>
        <w:adjustRightInd w:val="0"/>
        <w:ind w:left="720"/>
        <w:rPr>
          <w:rFonts w:ascii="Courier" w:hAnsi="Courier" w:cs="Times New Roman"/>
        </w:rPr>
      </w:pPr>
      <w:r>
        <w:rPr>
          <w:rFonts w:ascii="Courier" w:hAnsi="Courier" w:cs="Courier"/>
          <w:color w:val="228B22"/>
        </w:rPr>
        <w:t>%G Summary of this function goes here</w:t>
      </w:r>
    </w:p>
    <w:p w14:paraId="38E2242C" w14:textId="77777777" w:rsidR="00576138" w:rsidRDefault="00576138" w:rsidP="00576138">
      <w:pPr>
        <w:widowControl w:val="0"/>
        <w:autoSpaceDE w:val="0"/>
        <w:autoSpaceDN w:val="0"/>
        <w:adjustRightInd w:val="0"/>
        <w:ind w:left="720"/>
        <w:rPr>
          <w:rFonts w:ascii="Courier" w:hAnsi="Courier" w:cs="Times New Roman"/>
        </w:rPr>
      </w:pPr>
      <w:r>
        <w:rPr>
          <w:rFonts w:ascii="Courier" w:hAnsi="Courier" w:cs="Courier"/>
          <w:color w:val="228B22"/>
        </w:rPr>
        <w:t>%   Detailed explanation goes here</w:t>
      </w:r>
    </w:p>
    <w:p w14:paraId="5692854C" w14:textId="77777777" w:rsidR="00576138" w:rsidRDefault="00576138" w:rsidP="00576138">
      <w:pPr>
        <w:widowControl w:val="0"/>
        <w:autoSpaceDE w:val="0"/>
        <w:autoSpaceDN w:val="0"/>
        <w:adjustRightInd w:val="0"/>
        <w:ind w:left="720"/>
        <w:rPr>
          <w:rFonts w:ascii="Courier" w:hAnsi="Courier" w:cs="Times New Roman"/>
        </w:rPr>
      </w:pPr>
      <w:r>
        <w:rPr>
          <w:rFonts w:ascii="Courier" w:hAnsi="Courier" w:cs="Courier"/>
          <w:color w:val="228B22"/>
        </w:rPr>
        <w:t xml:space="preserve"> </w:t>
      </w:r>
    </w:p>
    <w:p w14:paraId="4E10A23B" w14:textId="77777777" w:rsidR="00576138" w:rsidRDefault="00576138" w:rsidP="00576138">
      <w:pPr>
        <w:widowControl w:val="0"/>
        <w:autoSpaceDE w:val="0"/>
        <w:autoSpaceDN w:val="0"/>
        <w:adjustRightInd w:val="0"/>
        <w:ind w:left="720"/>
        <w:rPr>
          <w:rFonts w:ascii="Courier" w:hAnsi="Courier" w:cs="Times New Roman"/>
        </w:rPr>
      </w:pPr>
      <w:r>
        <w:rPr>
          <w:rFonts w:ascii="Courier" w:hAnsi="Courier" w:cs="Courier"/>
          <w:color w:val="228B22"/>
        </w:rPr>
        <w:t>%Add Gaussian Noise to image</w:t>
      </w:r>
    </w:p>
    <w:p w14:paraId="6F2C814E" w14:textId="77777777" w:rsidR="00576138" w:rsidRDefault="00576138" w:rsidP="00576138">
      <w:pPr>
        <w:widowControl w:val="0"/>
        <w:autoSpaceDE w:val="0"/>
        <w:autoSpaceDN w:val="0"/>
        <w:adjustRightInd w:val="0"/>
        <w:ind w:left="720"/>
        <w:rPr>
          <w:rFonts w:ascii="Courier" w:hAnsi="Courier" w:cs="Times New Roman"/>
        </w:rPr>
      </w:pPr>
      <w:proofErr w:type="spellStart"/>
      <w:proofErr w:type="gramStart"/>
      <w:r>
        <w:rPr>
          <w:rFonts w:ascii="Courier" w:hAnsi="Courier" w:cs="Courier"/>
          <w:color w:val="000000"/>
        </w:rPr>
        <w:t>img</w:t>
      </w:r>
      <w:proofErr w:type="spellEnd"/>
      <w:proofErr w:type="gramEnd"/>
      <w:r>
        <w:rPr>
          <w:rFonts w:ascii="Courier" w:hAnsi="Courier" w:cs="Courier"/>
          <w:color w:val="000000"/>
        </w:rPr>
        <w:t xml:space="preserve"> = </w:t>
      </w:r>
      <w:proofErr w:type="spellStart"/>
      <w:r>
        <w:rPr>
          <w:rFonts w:ascii="Courier" w:hAnsi="Courier" w:cs="Courier"/>
          <w:color w:val="000000"/>
        </w:rPr>
        <w:t>imnoise</w:t>
      </w:r>
      <w:proofErr w:type="spellEnd"/>
      <w:r>
        <w:rPr>
          <w:rFonts w:ascii="Courier" w:hAnsi="Courier" w:cs="Courier"/>
          <w:color w:val="000000"/>
        </w:rPr>
        <w:t>(f,</w:t>
      </w:r>
      <w:r>
        <w:rPr>
          <w:rFonts w:ascii="Courier" w:hAnsi="Courier" w:cs="Courier"/>
          <w:color w:val="A020F0"/>
        </w:rPr>
        <w:t>'</w:t>
      </w:r>
      <w:proofErr w:type="spellStart"/>
      <w:r>
        <w:rPr>
          <w:rFonts w:ascii="Courier" w:hAnsi="Courier" w:cs="Courier"/>
          <w:color w:val="A020F0"/>
        </w:rPr>
        <w:t>gaussian</w:t>
      </w:r>
      <w:proofErr w:type="spellEnd"/>
      <w:r>
        <w:rPr>
          <w:rFonts w:ascii="Courier" w:hAnsi="Courier" w:cs="Courier"/>
          <w:color w:val="A020F0"/>
        </w:rPr>
        <w:t>'</w:t>
      </w:r>
      <w:r>
        <w:rPr>
          <w:rFonts w:ascii="Courier" w:hAnsi="Courier" w:cs="Courier"/>
          <w:color w:val="000000"/>
        </w:rPr>
        <w:t>, 0, v);</w:t>
      </w:r>
    </w:p>
    <w:p w14:paraId="19697F4E" w14:textId="77777777" w:rsidR="00576138" w:rsidRDefault="00576138" w:rsidP="00576138">
      <w:pPr>
        <w:widowControl w:val="0"/>
        <w:autoSpaceDE w:val="0"/>
        <w:autoSpaceDN w:val="0"/>
        <w:adjustRightInd w:val="0"/>
        <w:ind w:left="720"/>
        <w:rPr>
          <w:rFonts w:ascii="Courier" w:hAnsi="Courier" w:cs="Times New Roman"/>
        </w:rPr>
      </w:pPr>
      <w:r>
        <w:rPr>
          <w:rFonts w:ascii="Courier" w:hAnsi="Courier" w:cs="Courier"/>
          <w:color w:val="000000"/>
        </w:rPr>
        <w:t xml:space="preserve"> </w:t>
      </w:r>
    </w:p>
    <w:p w14:paraId="7F459173" w14:textId="77777777" w:rsidR="00576138" w:rsidRDefault="00576138" w:rsidP="00576138">
      <w:pPr>
        <w:widowControl w:val="0"/>
        <w:autoSpaceDE w:val="0"/>
        <w:autoSpaceDN w:val="0"/>
        <w:adjustRightInd w:val="0"/>
        <w:ind w:left="720"/>
        <w:rPr>
          <w:rFonts w:ascii="Courier" w:hAnsi="Courier" w:cs="Times New Roman"/>
        </w:rPr>
      </w:pPr>
      <w:r>
        <w:rPr>
          <w:rFonts w:ascii="Courier" w:hAnsi="Courier" w:cs="Courier"/>
          <w:color w:val="228B22"/>
        </w:rPr>
        <w:t xml:space="preserve">%Perform </w:t>
      </w:r>
      <w:proofErr w:type="spellStart"/>
      <w:r>
        <w:rPr>
          <w:rFonts w:ascii="Courier" w:hAnsi="Courier" w:cs="Courier"/>
          <w:color w:val="228B22"/>
        </w:rPr>
        <w:t>MxN</w:t>
      </w:r>
      <w:proofErr w:type="spellEnd"/>
      <w:r>
        <w:rPr>
          <w:rFonts w:ascii="Courier" w:hAnsi="Courier" w:cs="Courier"/>
          <w:color w:val="228B22"/>
        </w:rPr>
        <w:t xml:space="preserve"> Median Filtering</w:t>
      </w:r>
    </w:p>
    <w:p w14:paraId="2AE9D8DF" w14:textId="77777777" w:rsidR="00576138" w:rsidRDefault="00576138" w:rsidP="00576138">
      <w:pPr>
        <w:widowControl w:val="0"/>
        <w:autoSpaceDE w:val="0"/>
        <w:autoSpaceDN w:val="0"/>
        <w:adjustRightInd w:val="0"/>
        <w:ind w:left="720"/>
        <w:rPr>
          <w:rFonts w:ascii="Courier" w:hAnsi="Courier" w:cs="Times New Roman"/>
        </w:rPr>
      </w:pPr>
      <w:proofErr w:type="spellStart"/>
      <w:proofErr w:type="gramStart"/>
      <w:r>
        <w:rPr>
          <w:rFonts w:ascii="Courier" w:hAnsi="Courier" w:cs="Courier"/>
          <w:color w:val="000000"/>
        </w:rPr>
        <w:t>fimg</w:t>
      </w:r>
      <w:proofErr w:type="spellEnd"/>
      <w:proofErr w:type="gramEnd"/>
      <w:r>
        <w:rPr>
          <w:rFonts w:ascii="Courier" w:hAnsi="Courier" w:cs="Courier"/>
          <w:color w:val="000000"/>
        </w:rPr>
        <w:t xml:space="preserve"> = medfilt2(rgb2gray(</w:t>
      </w:r>
      <w:proofErr w:type="spellStart"/>
      <w:r>
        <w:rPr>
          <w:rFonts w:ascii="Courier" w:hAnsi="Courier" w:cs="Courier"/>
          <w:color w:val="000000"/>
        </w:rPr>
        <w:t>img</w:t>
      </w:r>
      <w:proofErr w:type="spellEnd"/>
      <w:r>
        <w:rPr>
          <w:rFonts w:ascii="Courier" w:hAnsi="Courier" w:cs="Courier"/>
          <w:color w:val="000000"/>
        </w:rPr>
        <w:t>), MN);</w:t>
      </w:r>
    </w:p>
    <w:p w14:paraId="6831B2A9" w14:textId="77777777" w:rsidR="00576138" w:rsidRDefault="00576138" w:rsidP="00576138">
      <w:pPr>
        <w:widowControl w:val="0"/>
        <w:autoSpaceDE w:val="0"/>
        <w:autoSpaceDN w:val="0"/>
        <w:adjustRightInd w:val="0"/>
        <w:ind w:left="720"/>
        <w:rPr>
          <w:rFonts w:ascii="Courier" w:hAnsi="Courier" w:cs="Times New Roman"/>
        </w:rPr>
      </w:pPr>
      <w:r>
        <w:rPr>
          <w:rFonts w:ascii="Courier" w:hAnsi="Courier" w:cs="Courier"/>
          <w:color w:val="000000"/>
        </w:rPr>
        <w:t xml:space="preserve"> </w:t>
      </w:r>
    </w:p>
    <w:p w14:paraId="559FDA74" w14:textId="77777777" w:rsidR="00576138" w:rsidRDefault="00576138" w:rsidP="00576138">
      <w:pPr>
        <w:widowControl w:val="0"/>
        <w:autoSpaceDE w:val="0"/>
        <w:autoSpaceDN w:val="0"/>
        <w:adjustRightInd w:val="0"/>
        <w:ind w:left="720"/>
        <w:rPr>
          <w:rFonts w:ascii="Courier" w:hAnsi="Courier" w:cs="Times New Roman"/>
        </w:rPr>
      </w:pPr>
      <w:proofErr w:type="gramStart"/>
      <w:r>
        <w:rPr>
          <w:rFonts w:ascii="Courier" w:hAnsi="Courier" w:cs="Courier"/>
          <w:color w:val="000000"/>
        </w:rPr>
        <w:t>g</w:t>
      </w:r>
      <w:proofErr w:type="gramEnd"/>
      <w:r>
        <w:rPr>
          <w:rFonts w:ascii="Courier" w:hAnsi="Courier" w:cs="Courier"/>
          <w:color w:val="000000"/>
        </w:rPr>
        <w:t xml:space="preserve"> = </w:t>
      </w:r>
      <w:proofErr w:type="spellStart"/>
      <w:r>
        <w:rPr>
          <w:rFonts w:ascii="Courier" w:hAnsi="Courier" w:cs="Courier"/>
          <w:color w:val="000000"/>
        </w:rPr>
        <w:t>fimg</w:t>
      </w:r>
      <w:proofErr w:type="spellEnd"/>
      <w:r>
        <w:rPr>
          <w:rFonts w:ascii="Courier" w:hAnsi="Courier" w:cs="Courier"/>
          <w:color w:val="000000"/>
        </w:rPr>
        <w:t>;</w:t>
      </w:r>
    </w:p>
    <w:p w14:paraId="708C84E8" w14:textId="77777777" w:rsidR="00576138" w:rsidRDefault="00576138" w:rsidP="00576138">
      <w:pPr>
        <w:widowControl w:val="0"/>
        <w:autoSpaceDE w:val="0"/>
        <w:autoSpaceDN w:val="0"/>
        <w:adjustRightInd w:val="0"/>
        <w:ind w:left="720"/>
        <w:rPr>
          <w:rFonts w:ascii="Courier" w:hAnsi="Courier" w:cs="Times New Roman"/>
        </w:rPr>
      </w:pPr>
      <w:r>
        <w:rPr>
          <w:rFonts w:ascii="Courier" w:hAnsi="Courier" w:cs="Courier"/>
          <w:color w:val="000000"/>
        </w:rPr>
        <w:t xml:space="preserve"> </w:t>
      </w:r>
    </w:p>
    <w:p w14:paraId="59D3A048" w14:textId="77777777" w:rsidR="00576138" w:rsidRDefault="00576138" w:rsidP="00576138">
      <w:pPr>
        <w:widowControl w:val="0"/>
        <w:autoSpaceDE w:val="0"/>
        <w:autoSpaceDN w:val="0"/>
        <w:adjustRightInd w:val="0"/>
        <w:ind w:left="720"/>
        <w:rPr>
          <w:rFonts w:ascii="Courier" w:hAnsi="Courier" w:cs="Times New Roman"/>
        </w:rPr>
      </w:pPr>
      <w:proofErr w:type="gramStart"/>
      <w:r>
        <w:rPr>
          <w:rFonts w:ascii="Courier" w:hAnsi="Courier" w:cs="Courier"/>
          <w:color w:val="0000FF"/>
        </w:rPr>
        <w:t>end</w:t>
      </w:r>
      <w:proofErr w:type="gramEnd"/>
    </w:p>
    <w:p w14:paraId="5380501D" w14:textId="77777777" w:rsidR="00271C58" w:rsidRDefault="00271C58" w:rsidP="00271C58">
      <w:pPr>
        <w:widowControl w:val="0"/>
        <w:tabs>
          <w:tab w:val="left" w:pos="220"/>
          <w:tab w:val="left" w:pos="720"/>
        </w:tabs>
        <w:autoSpaceDE w:val="0"/>
        <w:autoSpaceDN w:val="0"/>
        <w:adjustRightInd w:val="0"/>
        <w:spacing w:after="240"/>
        <w:ind w:left="720"/>
        <w:rPr>
          <w:rFonts w:ascii="Courier New" w:hAnsi="Courier New" w:cs="Courier New"/>
        </w:rPr>
      </w:pPr>
    </w:p>
    <w:p w14:paraId="27231007" w14:textId="77777777" w:rsidR="00576138" w:rsidRDefault="00576138" w:rsidP="00271C58">
      <w:pPr>
        <w:widowControl w:val="0"/>
        <w:tabs>
          <w:tab w:val="left" w:pos="220"/>
          <w:tab w:val="left" w:pos="720"/>
        </w:tabs>
        <w:autoSpaceDE w:val="0"/>
        <w:autoSpaceDN w:val="0"/>
        <w:adjustRightInd w:val="0"/>
        <w:spacing w:after="240"/>
        <w:ind w:left="720"/>
        <w:rPr>
          <w:rFonts w:ascii="Courier New" w:hAnsi="Courier New" w:cs="Courier New"/>
        </w:rPr>
      </w:pPr>
    </w:p>
    <w:p w14:paraId="072A91D2" w14:textId="77777777" w:rsidR="00576138" w:rsidRDefault="00576138" w:rsidP="00271C58">
      <w:pPr>
        <w:widowControl w:val="0"/>
        <w:tabs>
          <w:tab w:val="left" w:pos="220"/>
          <w:tab w:val="left" w:pos="720"/>
        </w:tabs>
        <w:autoSpaceDE w:val="0"/>
        <w:autoSpaceDN w:val="0"/>
        <w:adjustRightInd w:val="0"/>
        <w:spacing w:after="240"/>
        <w:ind w:left="720"/>
        <w:rPr>
          <w:rFonts w:ascii="Courier New" w:hAnsi="Courier New" w:cs="Courier New"/>
        </w:rPr>
      </w:pPr>
    </w:p>
    <w:p w14:paraId="0728DE63" w14:textId="77777777" w:rsidR="00576138" w:rsidRDefault="00BB4CCB" w:rsidP="00271C58">
      <w:pPr>
        <w:widowControl w:val="0"/>
        <w:tabs>
          <w:tab w:val="left" w:pos="220"/>
          <w:tab w:val="left" w:pos="720"/>
        </w:tabs>
        <w:autoSpaceDE w:val="0"/>
        <w:autoSpaceDN w:val="0"/>
        <w:adjustRightInd w:val="0"/>
        <w:spacing w:after="240"/>
        <w:ind w:left="720"/>
        <w:rPr>
          <w:rFonts w:ascii="Courier New" w:hAnsi="Courier New" w:cs="Courier New"/>
        </w:rPr>
      </w:pPr>
      <w:r w:rsidRPr="00BB4CCB">
        <w:rPr>
          <w:rFonts w:ascii="Courier New" w:hAnsi="Courier New" w:cs="Courier New"/>
        </w:rPr>
        <w:t xml:space="preserve">Smooth with a 3 × 3 and 7 × 7 box filter and a median filter. </w:t>
      </w:r>
    </w:p>
    <w:p w14:paraId="79CC7890" w14:textId="279CA1E6" w:rsidR="00576138" w:rsidRDefault="00576138" w:rsidP="00271C58">
      <w:pPr>
        <w:widowControl w:val="0"/>
        <w:tabs>
          <w:tab w:val="left" w:pos="220"/>
          <w:tab w:val="left" w:pos="720"/>
        </w:tabs>
        <w:autoSpaceDE w:val="0"/>
        <w:autoSpaceDN w:val="0"/>
        <w:adjustRightInd w:val="0"/>
        <w:spacing w:after="240"/>
        <w:ind w:left="720"/>
        <w:rPr>
          <w:rFonts w:ascii="Courier New" w:hAnsi="Courier New" w:cs="Courier New"/>
          <w:b/>
        </w:rPr>
      </w:pPr>
      <w:r w:rsidRPr="00FB59A5">
        <w:rPr>
          <w:rFonts w:ascii="Courier New" w:hAnsi="Courier New" w:cs="Courier New"/>
          <w:b/>
        </w:rPr>
        <w:t>3x3 Box</w:t>
      </w:r>
    </w:p>
    <w:p w14:paraId="7A9217EA" w14:textId="77777777" w:rsidR="00FB59A5" w:rsidRPr="00FB59A5" w:rsidRDefault="00FB59A5" w:rsidP="00FB59A5">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FB59A5">
        <w:rPr>
          <w:rFonts w:ascii="Courier New" w:hAnsi="Courier New" w:cs="Courier New"/>
        </w:rPr>
        <w:t xml:space="preserve">EDU&gt;&gt; g = </w:t>
      </w:r>
      <w:proofErr w:type="spellStart"/>
      <w:r w:rsidRPr="00FB59A5">
        <w:rPr>
          <w:rFonts w:ascii="Courier New" w:hAnsi="Courier New" w:cs="Courier New"/>
        </w:rPr>
        <w:t>box_</w:t>
      </w:r>
      <w:proofErr w:type="gramStart"/>
      <w:r w:rsidRPr="00FB59A5">
        <w:rPr>
          <w:rFonts w:ascii="Courier New" w:hAnsi="Courier New" w:cs="Courier New"/>
        </w:rPr>
        <w:t>filter</w:t>
      </w:r>
      <w:proofErr w:type="spellEnd"/>
      <w:r w:rsidRPr="00FB59A5">
        <w:rPr>
          <w:rFonts w:ascii="Courier New" w:hAnsi="Courier New" w:cs="Courier New"/>
        </w:rPr>
        <w:t>(</w:t>
      </w:r>
      <w:proofErr w:type="gramEnd"/>
      <w:r w:rsidRPr="00FB59A5">
        <w:rPr>
          <w:rFonts w:ascii="Courier New" w:hAnsi="Courier New" w:cs="Courier New"/>
        </w:rPr>
        <w:t xml:space="preserve">f,[3 </w:t>
      </w:r>
      <w:proofErr w:type="spellStart"/>
      <w:r w:rsidRPr="00FB59A5">
        <w:rPr>
          <w:rFonts w:ascii="Courier New" w:hAnsi="Courier New" w:cs="Courier New"/>
        </w:rPr>
        <w:t>3</w:t>
      </w:r>
      <w:proofErr w:type="spellEnd"/>
      <w:r w:rsidRPr="00FB59A5">
        <w:rPr>
          <w:rFonts w:ascii="Courier New" w:hAnsi="Courier New" w:cs="Courier New"/>
        </w:rPr>
        <w:t>],0.005);</w:t>
      </w:r>
    </w:p>
    <w:p w14:paraId="3ABC6E5F" w14:textId="51AC5B33" w:rsidR="00FB59A5" w:rsidRPr="00FB59A5" w:rsidRDefault="00FB59A5" w:rsidP="00FB59A5">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FB59A5">
        <w:rPr>
          <w:rFonts w:ascii="Courier New" w:hAnsi="Courier New" w:cs="Courier New"/>
        </w:rPr>
        <w:t xml:space="preserve">EDU&gt;&gt; </w:t>
      </w:r>
      <w:proofErr w:type="spellStart"/>
      <w:proofErr w:type="gramStart"/>
      <w:r w:rsidRPr="00FB59A5">
        <w:rPr>
          <w:rFonts w:ascii="Courier New" w:hAnsi="Courier New" w:cs="Courier New"/>
        </w:rPr>
        <w:t>imshow</w:t>
      </w:r>
      <w:proofErr w:type="spellEnd"/>
      <w:r w:rsidRPr="00FB59A5">
        <w:rPr>
          <w:rFonts w:ascii="Courier New" w:hAnsi="Courier New" w:cs="Courier New"/>
        </w:rPr>
        <w:t>(</w:t>
      </w:r>
      <w:proofErr w:type="gramEnd"/>
      <w:r w:rsidRPr="00FB59A5">
        <w:rPr>
          <w:rFonts w:ascii="Courier New" w:hAnsi="Courier New" w:cs="Courier New"/>
        </w:rPr>
        <w:t>g)</w:t>
      </w:r>
    </w:p>
    <w:p w14:paraId="73A677C1" w14:textId="77777777" w:rsidR="00FB59A5" w:rsidRDefault="00FB59A5" w:rsidP="00FB59A5">
      <w:pPr>
        <w:widowControl w:val="0"/>
        <w:tabs>
          <w:tab w:val="left" w:pos="220"/>
          <w:tab w:val="left" w:pos="720"/>
        </w:tabs>
        <w:autoSpaceDE w:val="0"/>
        <w:autoSpaceDN w:val="0"/>
        <w:adjustRightInd w:val="0"/>
        <w:ind w:left="720"/>
        <w:rPr>
          <w:rFonts w:ascii="Courier New" w:hAnsi="Courier New" w:cs="Courier New"/>
          <w:b/>
        </w:rPr>
      </w:pPr>
    </w:p>
    <w:p w14:paraId="363F0A57" w14:textId="34A38CEA" w:rsidR="00FB59A5" w:rsidRDefault="005050AC" w:rsidP="00FB59A5">
      <w:pPr>
        <w:widowControl w:val="0"/>
        <w:tabs>
          <w:tab w:val="left" w:pos="220"/>
          <w:tab w:val="left" w:pos="720"/>
        </w:tabs>
        <w:autoSpaceDE w:val="0"/>
        <w:autoSpaceDN w:val="0"/>
        <w:adjustRightInd w:val="0"/>
        <w:ind w:left="720"/>
        <w:rPr>
          <w:rFonts w:ascii="Courier New" w:hAnsi="Courier New" w:cs="Courier New"/>
          <w:b/>
        </w:rPr>
      </w:pPr>
      <w:r>
        <w:rPr>
          <w:rFonts w:ascii="Courier New" w:hAnsi="Courier New" w:cs="Courier New"/>
          <w:b/>
          <w:noProof/>
        </w:rPr>
        <w:drawing>
          <wp:inline distT="0" distB="0" distL="0" distR="0" wp14:anchorId="567EF226" wp14:editId="00386C13">
            <wp:extent cx="5486400" cy="3556000"/>
            <wp:effectExtent l="0" t="0" r="0" b="0"/>
            <wp:docPr id="7" name="Picture 7" descr="Macintosh HD:Users:Kor:Documents:Graduate School:ECG795:HW1:problem4_3x3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or:Documents:Graduate School:ECG795:HW1:problem4_3x3_bo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556000"/>
                    </a:xfrm>
                    <a:prstGeom prst="rect">
                      <a:avLst/>
                    </a:prstGeom>
                    <a:noFill/>
                    <a:ln>
                      <a:noFill/>
                    </a:ln>
                  </pic:spPr>
                </pic:pic>
              </a:graphicData>
            </a:graphic>
          </wp:inline>
        </w:drawing>
      </w:r>
    </w:p>
    <w:p w14:paraId="2B46CA13" w14:textId="77777777" w:rsidR="00FB59A5" w:rsidRDefault="00FB59A5" w:rsidP="005050AC">
      <w:pPr>
        <w:widowControl w:val="0"/>
        <w:tabs>
          <w:tab w:val="left" w:pos="220"/>
          <w:tab w:val="left" w:pos="720"/>
        </w:tabs>
        <w:autoSpaceDE w:val="0"/>
        <w:autoSpaceDN w:val="0"/>
        <w:adjustRightInd w:val="0"/>
        <w:rPr>
          <w:rFonts w:ascii="Courier New" w:hAnsi="Courier New" w:cs="Courier New"/>
          <w:b/>
        </w:rPr>
      </w:pPr>
    </w:p>
    <w:p w14:paraId="7782220F" w14:textId="77777777" w:rsidR="005050AC" w:rsidRDefault="005050AC" w:rsidP="00271C58">
      <w:pPr>
        <w:widowControl w:val="0"/>
        <w:tabs>
          <w:tab w:val="left" w:pos="220"/>
          <w:tab w:val="left" w:pos="720"/>
        </w:tabs>
        <w:autoSpaceDE w:val="0"/>
        <w:autoSpaceDN w:val="0"/>
        <w:adjustRightInd w:val="0"/>
        <w:spacing w:after="240"/>
        <w:ind w:left="720"/>
        <w:rPr>
          <w:rFonts w:ascii="Courier New" w:hAnsi="Courier New" w:cs="Courier New"/>
          <w:b/>
        </w:rPr>
      </w:pPr>
    </w:p>
    <w:p w14:paraId="5661A258" w14:textId="77777777" w:rsidR="005050AC" w:rsidRDefault="005050AC" w:rsidP="00271C58">
      <w:pPr>
        <w:widowControl w:val="0"/>
        <w:tabs>
          <w:tab w:val="left" w:pos="220"/>
          <w:tab w:val="left" w:pos="720"/>
        </w:tabs>
        <w:autoSpaceDE w:val="0"/>
        <w:autoSpaceDN w:val="0"/>
        <w:adjustRightInd w:val="0"/>
        <w:spacing w:after="240"/>
        <w:ind w:left="720"/>
        <w:rPr>
          <w:rFonts w:ascii="Courier New" w:hAnsi="Courier New" w:cs="Courier New"/>
          <w:b/>
        </w:rPr>
      </w:pPr>
    </w:p>
    <w:p w14:paraId="7A9DDE69" w14:textId="77777777" w:rsidR="005050AC" w:rsidRDefault="005050AC" w:rsidP="00271C58">
      <w:pPr>
        <w:widowControl w:val="0"/>
        <w:tabs>
          <w:tab w:val="left" w:pos="220"/>
          <w:tab w:val="left" w:pos="720"/>
        </w:tabs>
        <w:autoSpaceDE w:val="0"/>
        <w:autoSpaceDN w:val="0"/>
        <w:adjustRightInd w:val="0"/>
        <w:spacing w:after="240"/>
        <w:ind w:left="720"/>
        <w:rPr>
          <w:rFonts w:ascii="Courier New" w:hAnsi="Courier New" w:cs="Courier New"/>
          <w:b/>
        </w:rPr>
      </w:pPr>
    </w:p>
    <w:p w14:paraId="156A572F" w14:textId="77777777" w:rsidR="005050AC" w:rsidRDefault="005050AC" w:rsidP="00271C58">
      <w:pPr>
        <w:widowControl w:val="0"/>
        <w:tabs>
          <w:tab w:val="left" w:pos="220"/>
          <w:tab w:val="left" w:pos="720"/>
        </w:tabs>
        <w:autoSpaceDE w:val="0"/>
        <w:autoSpaceDN w:val="0"/>
        <w:adjustRightInd w:val="0"/>
        <w:spacing w:after="240"/>
        <w:ind w:left="720"/>
        <w:rPr>
          <w:rFonts w:ascii="Courier New" w:hAnsi="Courier New" w:cs="Courier New"/>
          <w:b/>
        </w:rPr>
      </w:pPr>
    </w:p>
    <w:p w14:paraId="2B9F756D" w14:textId="77777777" w:rsidR="005050AC" w:rsidRDefault="005050AC" w:rsidP="00271C58">
      <w:pPr>
        <w:widowControl w:val="0"/>
        <w:tabs>
          <w:tab w:val="left" w:pos="220"/>
          <w:tab w:val="left" w:pos="720"/>
        </w:tabs>
        <w:autoSpaceDE w:val="0"/>
        <w:autoSpaceDN w:val="0"/>
        <w:adjustRightInd w:val="0"/>
        <w:spacing w:after="240"/>
        <w:ind w:left="720"/>
        <w:rPr>
          <w:rFonts w:ascii="Courier New" w:hAnsi="Courier New" w:cs="Courier New"/>
          <w:b/>
        </w:rPr>
      </w:pPr>
    </w:p>
    <w:p w14:paraId="1F6897CA" w14:textId="77777777" w:rsidR="005050AC" w:rsidRDefault="005050AC" w:rsidP="00271C58">
      <w:pPr>
        <w:widowControl w:val="0"/>
        <w:tabs>
          <w:tab w:val="left" w:pos="220"/>
          <w:tab w:val="left" w:pos="720"/>
        </w:tabs>
        <w:autoSpaceDE w:val="0"/>
        <w:autoSpaceDN w:val="0"/>
        <w:adjustRightInd w:val="0"/>
        <w:spacing w:after="240"/>
        <w:ind w:left="720"/>
        <w:rPr>
          <w:rFonts w:ascii="Courier New" w:hAnsi="Courier New" w:cs="Courier New"/>
          <w:b/>
        </w:rPr>
      </w:pPr>
    </w:p>
    <w:p w14:paraId="0A93D4E9" w14:textId="77777777" w:rsidR="005050AC" w:rsidRDefault="005050AC" w:rsidP="00271C58">
      <w:pPr>
        <w:widowControl w:val="0"/>
        <w:tabs>
          <w:tab w:val="left" w:pos="220"/>
          <w:tab w:val="left" w:pos="720"/>
        </w:tabs>
        <w:autoSpaceDE w:val="0"/>
        <w:autoSpaceDN w:val="0"/>
        <w:adjustRightInd w:val="0"/>
        <w:spacing w:after="240"/>
        <w:ind w:left="720"/>
        <w:rPr>
          <w:rFonts w:ascii="Courier New" w:hAnsi="Courier New" w:cs="Courier New"/>
          <w:b/>
        </w:rPr>
      </w:pPr>
    </w:p>
    <w:p w14:paraId="645BAEC8" w14:textId="77777777" w:rsidR="005050AC" w:rsidRDefault="005050AC" w:rsidP="00271C58">
      <w:pPr>
        <w:widowControl w:val="0"/>
        <w:tabs>
          <w:tab w:val="left" w:pos="220"/>
          <w:tab w:val="left" w:pos="720"/>
        </w:tabs>
        <w:autoSpaceDE w:val="0"/>
        <w:autoSpaceDN w:val="0"/>
        <w:adjustRightInd w:val="0"/>
        <w:spacing w:after="240"/>
        <w:ind w:left="720"/>
        <w:rPr>
          <w:rFonts w:ascii="Courier New" w:hAnsi="Courier New" w:cs="Courier New"/>
          <w:b/>
        </w:rPr>
      </w:pPr>
    </w:p>
    <w:p w14:paraId="2C4D1B14" w14:textId="77777777" w:rsidR="005050AC" w:rsidRDefault="005050AC" w:rsidP="00271C58">
      <w:pPr>
        <w:widowControl w:val="0"/>
        <w:tabs>
          <w:tab w:val="left" w:pos="220"/>
          <w:tab w:val="left" w:pos="720"/>
        </w:tabs>
        <w:autoSpaceDE w:val="0"/>
        <w:autoSpaceDN w:val="0"/>
        <w:adjustRightInd w:val="0"/>
        <w:spacing w:after="240"/>
        <w:ind w:left="720"/>
        <w:rPr>
          <w:rFonts w:ascii="Courier New" w:hAnsi="Courier New" w:cs="Courier New"/>
          <w:b/>
        </w:rPr>
      </w:pPr>
    </w:p>
    <w:p w14:paraId="2514A1BD" w14:textId="77777777" w:rsidR="005050AC" w:rsidRDefault="005050AC" w:rsidP="00271C58">
      <w:pPr>
        <w:widowControl w:val="0"/>
        <w:tabs>
          <w:tab w:val="left" w:pos="220"/>
          <w:tab w:val="left" w:pos="720"/>
        </w:tabs>
        <w:autoSpaceDE w:val="0"/>
        <w:autoSpaceDN w:val="0"/>
        <w:adjustRightInd w:val="0"/>
        <w:spacing w:after="240"/>
        <w:ind w:left="720"/>
        <w:rPr>
          <w:rFonts w:ascii="Courier New" w:hAnsi="Courier New" w:cs="Courier New"/>
          <w:b/>
        </w:rPr>
      </w:pPr>
    </w:p>
    <w:p w14:paraId="532DB365" w14:textId="386B1FA9" w:rsidR="00FB59A5" w:rsidRDefault="00FB59A5" w:rsidP="00271C58">
      <w:pPr>
        <w:widowControl w:val="0"/>
        <w:tabs>
          <w:tab w:val="left" w:pos="220"/>
          <w:tab w:val="left" w:pos="720"/>
        </w:tabs>
        <w:autoSpaceDE w:val="0"/>
        <w:autoSpaceDN w:val="0"/>
        <w:adjustRightInd w:val="0"/>
        <w:spacing w:after="240"/>
        <w:ind w:left="720"/>
        <w:rPr>
          <w:rFonts w:ascii="Courier New" w:hAnsi="Courier New" w:cs="Courier New"/>
          <w:b/>
        </w:rPr>
      </w:pPr>
      <w:r>
        <w:rPr>
          <w:rFonts w:ascii="Courier New" w:hAnsi="Courier New" w:cs="Courier New"/>
          <w:b/>
        </w:rPr>
        <w:t>7x7 Box</w:t>
      </w:r>
    </w:p>
    <w:p w14:paraId="7BC73B66" w14:textId="77777777" w:rsidR="00FB59A5" w:rsidRPr="00FB59A5" w:rsidRDefault="00FB59A5" w:rsidP="00FB59A5">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FB59A5">
        <w:rPr>
          <w:rFonts w:ascii="Courier New" w:hAnsi="Courier New" w:cs="Courier New"/>
        </w:rPr>
        <w:t xml:space="preserve">EDU&gt;&gt; g = </w:t>
      </w:r>
      <w:proofErr w:type="spellStart"/>
      <w:r w:rsidRPr="00FB59A5">
        <w:rPr>
          <w:rFonts w:ascii="Courier New" w:hAnsi="Courier New" w:cs="Courier New"/>
        </w:rPr>
        <w:t>box_</w:t>
      </w:r>
      <w:proofErr w:type="gramStart"/>
      <w:r w:rsidRPr="00FB59A5">
        <w:rPr>
          <w:rFonts w:ascii="Courier New" w:hAnsi="Courier New" w:cs="Courier New"/>
        </w:rPr>
        <w:t>filter</w:t>
      </w:r>
      <w:proofErr w:type="spellEnd"/>
      <w:r w:rsidRPr="00FB59A5">
        <w:rPr>
          <w:rFonts w:ascii="Courier New" w:hAnsi="Courier New" w:cs="Courier New"/>
        </w:rPr>
        <w:t>(</w:t>
      </w:r>
      <w:proofErr w:type="gramEnd"/>
      <w:r w:rsidRPr="00FB59A5">
        <w:rPr>
          <w:rFonts w:ascii="Courier New" w:hAnsi="Courier New" w:cs="Courier New"/>
        </w:rPr>
        <w:t xml:space="preserve">f,[7 </w:t>
      </w:r>
      <w:proofErr w:type="spellStart"/>
      <w:r w:rsidRPr="00FB59A5">
        <w:rPr>
          <w:rFonts w:ascii="Courier New" w:hAnsi="Courier New" w:cs="Courier New"/>
        </w:rPr>
        <w:t>7</w:t>
      </w:r>
      <w:proofErr w:type="spellEnd"/>
      <w:r w:rsidRPr="00FB59A5">
        <w:rPr>
          <w:rFonts w:ascii="Courier New" w:hAnsi="Courier New" w:cs="Courier New"/>
        </w:rPr>
        <w:t>],0.005);</w:t>
      </w:r>
    </w:p>
    <w:p w14:paraId="297A773D" w14:textId="253EB9D5" w:rsidR="00FB59A5" w:rsidRPr="00FB59A5" w:rsidRDefault="00FB59A5" w:rsidP="00FB59A5">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FB59A5">
        <w:rPr>
          <w:rFonts w:ascii="Courier New" w:hAnsi="Courier New" w:cs="Courier New"/>
        </w:rPr>
        <w:t xml:space="preserve">EDU&gt;&gt; </w:t>
      </w:r>
      <w:proofErr w:type="spellStart"/>
      <w:proofErr w:type="gramStart"/>
      <w:r w:rsidRPr="00FB59A5">
        <w:rPr>
          <w:rFonts w:ascii="Courier New" w:hAnsi="Courier New" w:cs="Courier New"/>
        </w:rPr>
        <w:t>imshow</w:t>
      </w:r>
      <w:proofErr w:type="spellEnd"/>
      <w:r w:rsidRPr="00FB59A5">
        <w:rPr>
          <w:rFonts w:ascii="Courier New" w:hAnsi="Courier New" w:cs="Courier New"/>
        </w:rPr>
        <w:t>(</w:t>
      </w:r>
      <w:proofErr w:type="gramEnd"/>
      <w:r w:rsidRPr="00FB59A5">
        <w:rPr>
          <w:rFonts w:ascii="Courier New" w:hAnsi="Courier New" w:cs="Courier New"/>
        </w:rPr>
        <w:t>g)</w:t>
      </w:r>
    </w:p>
    <w:p w14:paraId="49D20BBA" w14:textId="756324A7" w:rsidR="00FB59A5" w:rsidRDefault="005050AC" w:rsidP="00271C58">
      <w:pPr>
        <w:widowControl w:val="0"/>
        <w:tabs>
          <w:tab w:val="left" w:pos="220"/>
          <w:tab w:val="left" w:pos="720"/>
        </w:tabs>
        <w:autoSpaceDE w:val="0"/>
        <w:autoSpaceDN w:val="0"/>
        <w:adjustRightInd w:val="0"/>
        <w:spacing w:after="240"/>
        <w:ind w:left="720"/>
        <w:rPr>
          <w:rFonts w:ascii="Courier New" w:hAnsi="Courier New" w:cs="Courier New"/>
          <w:b/>
        </w:rPr>
      </w:pPr>
      <w:r>
        <w:rPr>
          <w:rFonts w:ascii="Courier New" w:hAnsi="Courier New" w:cs="Courier New"/>
          <w:b/>
          <w:noProof/>
        </w:rPr>
        <w:drawing>
          <wp:inline distT="0" distB="0" distL="0" distR="0" wp14:anchorId="231E4E81" wp14:editId="7D490574">
            <wp:extent cx="5486400" cy="3556000"/>
            <wp:effectExtent l="0" t="0" r="0" b="0"/>
            <wp:docPr id="8" name="Picture 8" descr="Macintosh HD:Users:Kor:Documents:Graduate School:ECG795:HW1:problem4_7x7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or:Documents:Graduate School:ECG795:HW1:problem4_7x7_box.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556000"/>
                    </a:xfrm>
                    <a:prstGeom prst="rect">
                      <a:avLst/>
                    </a:prstGeom>
                    <a:noFill/>
                    <a:ln>
                      <a:noFill/>
                    </a:ln>
                  </pic:spPr>
                </pic:pic>
              </a:graphicData>
            </a:graphic>
          </wp:inline>
        </w:drawing>
      </w:r>
    </w:p>
    <w:p w14:paraId="1B481C1C" w14:textId="24364FC4" w:rsidR="00FB59A5" w:rsidRDefault="00FB59A5" w:rsidP="00271C58">
      <w:pPr>
        <w:widowControl w:val="0"/>
        <w:tabs>
          <w:tab w:val="left" w:pos="220"/>
          <w:tab w:val="left" w:pos="720"/>
        </w:tabs>
        <w:autoSpaceDE w:val="0"/>
        <w:autoSpaceDN w:val="0"/>
        <w:adjustRightInd w:val="0"/>
        <w:spacing w:after="240"/>
        <w:ind w:left="720"/>
        <w:rPr>
          <w:rFonts w:ascii="Courier New" w:hAnsi="Courier New" w:cs="Courier New"/>
          <w:b/>
        </w:rPr>
      </w:pPr>
      <w:r>
        <w:rPr>
          <w:rFonts w:ascii="Courier New" w:hAnsi="Courier New" w:cs="Courier New"/>
          <w:b/>
        </w:rPr>
        <w:t>3x3 Median</w:t>
      </w:r>
    </w:p>
    <w:p w14:paraId="1759484A" w14:textId="77777777" w:rsidR="00FB59A5" w:rsidRPr="00FB59A5" w:rsidRDefault="00FB59A5" w:rsidP="00FB59A5">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FB59A5">
        <w:rPr>
          <w:rFonts w:ascii="Courier New" w:hAnsi="Courier New" w:cs="Courier New"/>
        </w:rPr>
        <w:t xml:space="preserve">EDU&gt;&gt; g = </w:t>
      </w:r>
      <w:proofErr w:type="spellStart"/>
      <w:r w:rsidRPr="00FB59A5">
        <w:rPr>
          <w:rFonts w:ascii="Courier New" w:hAnsi="Courier New" w:cs="Courier New"/>
        </w:rPr>
        <w:t>median_</w:t>
      </w:r>
      <w:proofErr w:type="gramStart"/>
      <w:r w:rsidRPr="00FB59A5">
        <w:rPr>
          <w:rFonts w:ascii="Courier New" w:hAnsi="Courier New" w:cs="Courier New"/>
        </w:rPr>
        <w:t>filter</w:t>
      </w:r>
      <w:proofErr w:type="spellEnd"/>
      <w:r w:rsidRPr="00FB59A5">
        <w:rPr>
          <w:rFonts w:ascii="Courier New" w:hAnsi="Courier New" w:cs="Courier New"/>
        </w:rPr>
        <w:t>(</w:t>
      </w:r>
      <w:proofErr w:type="gramEnd"/>
      <w:r w:rsidRPr="00FB59A5">
        <w:rPr>
          <w:rFonts w:ascii="Courier New" w:hAnsi="Courier New" w:cs="Courier New"/>
        </w:rPr>
        <w:t xml:space="preserve">f, [3 </w:t>
      </w:r>
      <w:proofErr w:type="spellStart"/>
      <w:r w:rsidRPr="00FB59A5">
        <w:rPr>
          <w:rFonts w:ascii="Courier New" w:hAnsi="Courier New" w:cs="Courier New"/>
        </w:rPr>
        <w:t>3</w:t>
      </w:r>
      <w:proofErr w:type="spellEnd"/>
      <w:r w:rsidRPr="00FB59A5">
        <w:rPr>
          <w:rFonts w:ascii="Courier New" w:hAnsi="Courier New" w:cs="Courier New"/>
        </w:rPr>
        <w:t>],0.005);</w:t>
      </w:r>
    </w:p>
    <w:p w14:paraId="57370730" w14:textId="77777777" w:rsidR="00FB59A5" w:rsidRPr="00FB59A5" w:rsidRDefault="00FB59A5" w:rsidP="00FB59A5">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FB59A5">
        <w:rPr>
          <w:rFonts w:ascii="Courier New" w:hAnsi="Courier New" w:cs="Courier New"/>
        </w:rPr>
        <w:t xml:space="preserve">EDU&gt;&gt; </w:t>
      </w:r>
      <w:proofErr w:type="spellStart"/>
      <w:proofErr w:type="gramStart"/>
      <w:r w:rsidRPr="00FB59A5">
        <w:rPr>
          <w:rFonts w:ascii="Courier New" w:hAnsi="Courier New" w:cs="Courier New"/>
        </w:rPr>
        <w:t>imshow</w:t>
      </w:r>
      <w:proofErr w:type="spellEnd"/>
      <w:r w:rsidRPr="00FB59A5">
        <w:rPr>
          <w:rFonts w:ascii="Courier New" w:hAnsi="Courier New" w:cs="Courier New"/>
        </w:rPr>
        <w:t>(</w:t>
      </w:r>
      <w:proofErr w:type="gramEnd"/>
      <w:r w:rsidRPr="00FB59A5">
        <w:rPr>
          <w:rFonts w:ascii="Courier New" w:hAnsi="Courier New" w:cs="Courier New"/>
        </w:rPr>
        <w:t>g)</w:t>
      </w:r>
    </w:p>
    <w:p w14:paraId="1A18BBA2" w14:textId="5F410FF8" w:rsidR="00FB59A5" w:rsidRDefault="005050AC" w:rsidP="00271C58">
      <w:pPr>
        <w:widowControl w:val="0"/>
        <w:tabs>
          <w:tab w:val="left" w:pos="220"/>
          <w:tab w:val="left" w:pos="720"/>
        </w:tabs>
        <w:autoSpaceDE w:val="0"/>
        <w:autoSpaceDN w:val="0"/>
        <w:adjustRightInd w:val="0"/>
        <w:spacing w:after="240"/>
        <w:ind w:left="720"/>
        <w:rPr>
          <w:rFonts w:ascii="Courier New" w:hAnsi="Courier New" w:cs="Courier New"/>
          <w:b/>
        </w:rPr>
      </w:pPr>
      <w:r>
        <w:rPr>
          <w:rFonts w:ascii="Courier New" w:hAnsi="Courier New" w:cs="Courier New"/>
          <w:b/>
          <w:noProof/>
        </w:rPr>
        <w:drawing>
          <wp:inline distT="0" distB="0" distL="0" distR="0" wp14:anchorId="08EC505F" wp14:editId="540858BC">
            <wp:extent cx="5486400" cy="3556000"/>
            <wp:effectExtent l="0" t="0" r="0" b="0"/>
            <wp:docPr id="9" name="Picture 9" descr="Macintosh HD:Users:Kor:Documents:Graduate School:ECG795:HW1:problem4_3x3_med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Kor:Documents:Graduate School:ECG795:HW1:problem4_3x3_media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556000"/>
                    </a:xfrm>
                    <a:prstGeom prst="rect">
                      <a:avLst/>
                    </a:prstGeom>
                    <a:noFill/>
                    <a:ln>
                      <a:noFill/>
                    </a:ln>
                  </pic:spPr>
                </pic:pic>
              </a:graphicData>
            </a:graphic>
          </wp:inline>
        </w:drawing>
      </w:r>
    </w:p>
    <w:p w14:paraId="00AA66CC" w14:textId="529ED9C3" w:rsidR="00FB59A5" w:rsidRDefault="00FB59A5" w:rsidP="00271C58">
      <w:pPr>
        <w:widowControl w:val="0"/>
        <w:tabs>
          <w:tab w:val="left" w:pos="220"/>
          <w:tab w:val="left" w:pos="720"/>
        </w:tabs>
        <w:autoSpaceDE w:val="0"/>
        <w:autoSpaceDN w:val="0"/>
        <w:adjustRightInd w:val="0"/>
        <w:spacing w:after="240"/>
        <w:ind w:left="720"/>
        <w:rPr>
          <w:rFonts w:ascii="Courier New" w:hAnsi="Courier New" w:cs="Courier New"/>
          <w:b/>
        </w:rPr>
      </w:pPr>
      <w:r>
        <w:rPr>
          <w:rFonts w:ascii="Courier New" w:hAnsi="Courier New" w:cs="Courier New"/>
          <w:b/>
        </w:rPr>
        <w:t>7x7 Median</w:t>
      </w:r>
    </w:p>
    <w:p w14:paraId="3BDFF042" w14:textId="77777777" w:rsidR="00FB59A5" w:rsidRPr="00FB59A5" w:rsidRDefault="00FB59A5" w:rsidP="00FB59A5">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FB59A5">
        <w:rPr>
          <w:rFonts w:ascii="Courier New" w:hAnsi="Courier New" w:cs="Courier New"/>
        </w:rPr>
        <w:t xml:space="preserve">EDU&gt;&gt; g = </w:t>
      </w:r>
      <w:proofErr w:type="spellStart"/>
      <w:r w:rsidRPr="00FB59A5">
        <w:rPr>
          <w:rFonts w:ascii="Courier New" w:hAnsi="Courier New" w:cs="Courier New"/>
        </w:rPr>
        <w:t>median_</w:t>
      </w:r>
      <w:proofErr w:type="gramStart"/>
      <w:r w:rsidRPr="00FB59A5">
        <w:rPr>
          <w:rFonts w:ascii="Courier New" w:hAnsi="Courier New" w:cs="Courier New"/>
        </w:rPr>
        <w:t>filter</w:t>
      </w:r>
      <w:proofErr w:type="spellEnd"/>
      <w:r w:rsidRPr="00FB59A5">
        <w:rPr>
          <w:rFonts w:ascii="Courier New" w:hAnsi="Courier New" w:cs="Courier New"/>
        </w:rPr>
        <w:t>(</w:t>
      </w:r>
      <w:proofErr w:type="gramEnd"/>
      <w:r w:rsidRPr="00FB59A5">
        <w:rPr>
          <w:rFonts w:ascii="Courier New" w:hAnsi="Courier New" w:cs="Courier New"/>
        </w:rPr>
        <w:t xml:space="preserve">f, [7 </w:t>
      </w:r>
      <w:proofErr w:type="spellStart"/>
      <w:r w:rsidRPr="00FB59A5">
        <w:rPr>
          <w:rFonts w:ascii="Courier New" w:hAnsi="Courier New" w:cs="Courier New"/>
        </w:rPr>
        <w:t>7</w:t>
      </w:r>
      <w:proofErr w:type="spellEnd"/>
      <w:r w:rsidRPr="00FB59A5">
        <w:rPr>
          <w:rFonts w:ascii="Courier New" w:hAnsi="Courier New" w:cs="Courier New"/>
        </w:rPr>
        <w:t>],0.005);</w:t>
      </w:r>
    </w:p>
    <w:p w14:paraId="1910F60F" w14:textId="77777777" w:rsidR="00FB59A5" w:rsidRPr="00FB59A5" w:rsidRDefault="00FB59A5" w:rsidP="00FB59A5">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FB59A5">
        <w:rPr>
          <w:rFonts w:ascii="Courier New" w:hAnsi="Courier New" w:cs="Courier New"/>
        </w:rPr>
        <w:t xml:space="preserve">EDU&gt;&gt; </w:t>
      </w:r>
      <w:proofErr w:type="spellStart"/>
      <w:proofErr w:type="gramStart"/>
      <w:r w:rsidRPr="00FB59A5">
        <w:rPr>
          <w:rFonts w:ascii="Courier New" w:hAnsi="Courier New" w:cs="Courier New"/>
        </w:rPr>
        <w:t>imshow</w:t>
      </w:r>
      <w:proofErr w:type="spellEnd"/>
      <w:r w:rsidRPr="00FB59A5">
        <w:rPr>
          <w:rFonts w:ascii="Courier New" w:hAnsi="Courier New" w:cs="Courier New"/>
        </w:rPr>
        <w:t>(</w:t>
      </w:r>
      <w:proofErr w:type="gramEnd"/>
      <w:r w:rsidRPr="00FB59A5">
        <w:rPr>
          <w:rFonts w:ascii="Courier New" w:hAnsi="Courier New" w:cs="Courier New"/>
        </w:rPr>
        <w:t>g)</w:t>
      </w:r>
    </w:p>
    <w:p w14:paraId="5A1E28DC" w14:textId="0F96D57E" w:rsidR="00576138" w:rsidRPr="005050AC" w:rsidRDefault="005050AC" w:rsidP="005050AC">
      <w:pPr>
        <w:widowControl w:val="0"/>
        <w:tabs>
          <w:tab w:val="left" w:pos="220"/>
          <w:tab w:val="left" w:pos="720"/>
        </w:tabs>
        <w:autoSpaceDE w:val="0"/>
        <w:autoSpaceDN w:val="0"/>
        <w:adjustRightInd w:val="0"/>
        <w:spacing w:after="240"/>
        <w:ind w:left="720"/>
        <w:rPr>
          <w:rFonts w:ascii="Courier New" w:hAnsi="Courier New" w:cs="Courier New"/>
          <w:b/>
        </w:rPr>
      </w:pPr>
      <w:r>
        <w:rPr>
          <w:rFonts w:ascii="Courier New" w:hAnsi="Courier New" w:cs="Courier New"/>
          <w:b/>
          <w:noProof/>
        </w:rPr>
        <w:drawing>
          <wp:inline distT="0" distB="0" distL="0" distR="0" wp14:anchorId="6C0F5F54" wp14:editId="7722730E">
            <wp:extent cx="5486400" cy="3556000"/>
            <wp:effectExtent l="0" t="0" r="0" b="0"/>
            <wp:docPr id="10" name="Picture 10" descr="Macintosh HD:Users:Kor:Documents:Graduate School:ECG795:HW1:problem4_7x7_med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Kor:Documents:Graduate School:ECG795:HW1:problem4_7x7_media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556000"/>
                    </a:xfrm>
                    <a:prstGeom prst="rect">
                      <a:avLst/>
                    </a:prstGeom>
                    <a:noFill/>
                    <a:ln>
                      <a:noFill/>
                    </a:ln>
                  </pic:spPr>
                </pic:pic>
              </a:graphicData>
            </a:graphic>
          </wp:inline>
        </w:drawing>
      </w:r>
    </w:p>
    <w:p w14:paraId="5B5B344B" w14:textId="45E83F2D" w:rsidR="00BB4CCB" w:rsidRDefault="00BB4CCB" w:rsidP="00271C58">
      <w:pPr>
        <w:widowControl w:val="0"/>
        <w:tabs>
          <w:tab w:val="left" w:pos="220"/>
          <w:tab w:val="left" w:pos="720"/>
        </w:tabs>
        <w:autoSpaceDE w:val="0"/>
        <w:autoSpaceDN w:val="0"/>
        <w:adjustRightInd w:val="0"/>
        <w:spacing w:after="240"/>
        <w:ind w:left="720"/>
        <w:rPr>
          <w:rFonts w:ascii="Courier New" w:hAnsi="Courier New" w:cs="Courier New"/>
        </w:rPr>
      </w:pPr>
      <w:r w:rsidRPr="00BB4CCB">
        <w:rPr>
          <w:rFonts w:ascii="Courier New" w:hAnsi="Courier New" w:cs="Courier New"/>
        </w:rPr>
        <w:t>Compute the mean squared error (MSE)  </w:t>
      </w:r>
      <w:r w:rsidR="007F1F72" w:rsidRPr="00BB4CCB">
        <w:rPr>
          <w:rFonts w:ascii="Courier New" w:hAnsi="Courier New" w:cs="Courier New"/>
        </w:rPr>
        <w:t xml:space="preserve"> </w:t>
      </w:r>
      <w:r w:rsidRPr="00BB4CCB">
        <w:rPr>
          <w:rFonts w:ascii="Courier New" w:hAnsi="Courier New" w:cs="Courier New"/>
        </w:rPr>
        <w:t xml:space="preserve">and the peak signal-to-noise ratio (PSNR) for the noise reduced images. Which filter has the best results based on the error measures? How do the results compare visually? </w:t>
      </w:r>
    </w:p>
    <w:p w14:paraId="1450AA08" w14:textId="77777777" w:rsidR="00EF7ADD" w:rsidRDefault="00EF7ADD" w:rsidP="00EF7ADD">
      <w:pPr>
        <w:widowControl w:val="0"/>
        <w:autoSpaceDE w:val="0"/>
        <w:autoSpaceDN w:val="0"/>
        <w:adjustRightInd w:val="0"/>
        <w:ind w:left="720"/>
        <w:rPr>
          <w:rFonts w:ascii="Courier" w:hAnsi="Courier" w:cs="Times New Roman"/>
        </w:rPr>
      </w:pPr>
      <w:proofErr w:type="gramStart"/>
      <w:r>
        <w:rPr>
          <w:rFonts w:ascii="Courier" w:hAnsi="Courier" w:cs="Courier"/>
          <w:color w:val="0000FF"/>
        </w:rPr>
        <w:t>function</w:t>
      </w:r>
      <w:proofErr w:type="gramEnd"/>
      <w:r>
        <w:rPr>
          <w:rFonts w:ascii="Courier" w:hAnsi="Courier" w:cs="Courier"/>
          <w:color w:val="000000"/>
        </w:rPr>
        <w:t xml:space="preserve"> [ e ] = </w:t>
      </w:r>
      <w:proofErr w:type="spellStart"/>
      <w:r>
        <w:rPr>
          <w:rFonts w:ascii="Courier" w:hAnsi="Courier" w:cs="Courier"/>
          <w:color w:val="000000"/>
        </w:rPr>
        <w:t>mse</w:t>
      </w:r>
      <w:proofErr w:type="spellEnd"/>
      <w:r>
        <w:rPr>
          <w:rFonts w:ascii="Courier" w:hAnsi="Courier" w:cs="Courier"/>
          <w:color w:val="000000"/>
        </w:rPr>
        <w:t>(f1,f2)</w:t>
      </w:r>
    </w:p>
    <w:p w14:paraId="7597AD06" w14:textId="77777777" w:rsidR="00EF7ADD" w:rsidRDefault="00EF7ADD" w:rsidP="00EF7ADD">
      <w:pPr>
        <w:widowControl w:val="0"/>
        <w:autoSpaceDE w:val="0"/>
        <w:autoSpaceDN w:val="0"/>
        <w:adjustRightInd w:val="0"/>
        <w:ind w:left="720"/>
        <w:rPr>
          <w:rFonts w:ascii="Courier" w:hAnsi="Courier" w:cs="Times New Roman"/>
        </w:rPr>
      </w:pPr>
      <w:r>
        <w:rPr>
          <w:rFonts w:ascii="Courier" w:hAnsi="Courier" w:cs="Courier"/>
          <w:color w:val="228B22"/>
        </w:rPr>
        <w:t>%E Mean Squared Error</w:t>
      </w:r>
    </w:p>
    <w:p w14:paraId="56D5C141" w14:textId="77777777" w:rsidR="00EF7ADD" w:rsidRDefault="00EF7ADD" w:rsidP="00EF7ADD">
      <w:pPr>
        <w:widowControl w:val="0"/>
        <w:autoSpaceDE w:val="0"/>
        <w:autoSpaceDN w:val="0"/>
        <w:adjustRightInd w:val="0"/>
        <w:ind w:left="720"/>
        <w:rPr>
          <w:rFonts w:ascii="Courier" w:hAnsi="Courier" w:cs="Times New Roman"/>
        </w:rPr>
      </w:pPr>
      <w:r>
        <w:rPr>
          <w:rFonts w:ascii="Courier" w:hAnsi="Courier" w:cs="Courier"/>
          <w:color w:val="228B22"/>
        </w:rPr>
        <w:t>%   Detailed explanation goes here</w:t>
      </w:r>
    </w:p>
    <w:p w14:paraId="6163C10A" w14:textId="77777777" w:rsidR="00EF7ADD" w:rsidRDefault="00EF7ADD" w:rsidP="00EF7ADD">
      <w:pPr>
        <w:widowControl w:val="0"/>
        <w:autoSpaceDE w:val="0"/>
        <w:autoSpaceDN w:val="0"/>
        <w:adjustRightInd w:val="0"/>
        <w:ind w:left="720"/>
        <w:rPr>
          <w:rFonts w:ascii="Courier" w:hAnsi="Courier" w:cs="Times New Roman"/>
        </w:rPr>
      </w:pPr>
      <w:r>
        <w:rPr>
          <w:rFonts w:ascii="Courier" w:hAnsi="Courier" w:cs="Courier"/>
          <w:color w:val="228B22"/>
        </w:rPr>
        <w:t xml:space="preserve"> </w:t>
      </w:r>
    </w:p>
    <w:p w14:paraId="6F74E14F" w14:textId="6584A6BB" w:rsidR="00236C7F" w:rsidRDefault="00EF7ADD" w:rsidP="00236C7F">
      <w:pPr>
        <w:widowControl w:val="0"/>
        <w:autoSpaceDE w:val="0"/>
        <w:autoSpaceDN w:val="0"/>
        <w:adjustRightInd w:val="0"/>
        <w:ind w:left="720"/>
        <w:rPr>
          <w:rFonts w:ascii="Courier" w:hAnsi="Courier" w:cs="Times New Roman"/>
        </w:rPr>
      </w:pPr>
      <w:r>
        <w:rPr>
          <w:rFonts w:ascii="Courier" w:hAnsi="Courier" w:cs="Courier"/>
          <w:color w:val="228B22"/>
        </w:rPr>
        <w:t xml:space="preserve"> </w:t>
      </w:r>
    </w:p>
    <w:p w14:paraId="71F485AA" w14:textId="77777777" w:rsidR="00236C7F" w:rsidRDefault="00236C7F" w:rsidP="00236C7F">
      <w:pPr>
        <w:widowControl w:val="0"/>
        <w:autoSpaceDE w:val="0"/>
        <w:autoSpaceDN w:val="0"/>
        <w:adjustRightInd w:val="0"/>
        <w:ind w:left="720"/>
        <w:rPr>
          <w:rFonts w:ascii="Courier" w:hAnsi="Courier" w:cs="Times New Roman"/>
        </w:rPr>
      </w:pPr>
      <w:r>
        <w:rPr>
          <w:rFonts w:ascii="Courier" w:hAnsi="Courier" w:cs="Courier"/>
          <w:color w:val="000000"/>
        </w:rPr>
        <w:t xml:space="preserve">[M N] = </w:t>
      </w:r>
      <w:proofErr w:type="gramStart"/>
      <w:r>
        <w:rPr>
          <w:rFonts w:ascii="Courier" w:hAnsi="Courier" w:cs="Courier"/>
          <w:color w:val="000000"/>
        </w:rPr>
        <w:t>size(</w:t>
      </w:r>
      <w:proofErr w:type="gramEnd"/>
      <w:r>
        <w:rPr>
          <w:rFonts w:ascii="Courier" w:hAnsi="Courier" w:cs="Courier"/>
          <w:color w:val="000000"/>
        </w:rPr>
        <w:t>img1);</w:t>
      </w:r>
    </w:p>
    <w:p w14:paraId="4CB8AF3C" w14:textId="77777777" w:rsidR="00236C7F" w:rsidRDefault="00236C7F" w:rsidP="00236C7F">
      <w:pPr>
        <w:widowControl w:val="0"/>
        <w:autoSpaceDE w:val="0"/>
        <w:autoSpaceDN w:val="0"/>
        <w:adjustRightInd w:val="0"/>
        <w:ind w:left="720"/>
        <w:rPr>
          <w:rFonts w:ascii="Courier" w:hAnsi="Courier" w:cs="Times New Roman"/>
        </w:rPr>
      </w:pPr>
      <w:proofErr w:type="gramStart"/>
      <w:r>
        <w:rPr>
          <w:rFonts w:ascii="Courier" w:hAnsi="Courier" w:cs="Courier"/>
          <w:color w:val="000000"/>
        </w:rPr>
        <w:t>diff</w:t>
      </w:r>
      <w:proofErr w:type="gramEnd"/>
      <w:r>
        <w:rPr>
          <w:rFonts w:ascii="Courier" w:hAnsi="Courier" w:cs="Courier"/>
          <w:color w:val="000000"/>
        </w:rPr>
        <w:t xml:space="preserve"> = (double(f1) - double(f2)).^2;</w:t>
      </w:r>
    </w:p>
    <w:p w14:paraId="642780F6" w14:textId="77777777" w:rsidR="00236C7F" w:rsidRDefault="00236C7F" w:rsidP="00236C7F">
      <w:pPr>
        <w:widowControl w:val="0"/>
        <w:autoSpaceDE w:val="0"/>
        <w:autoSpaceDN w:val="0"/>
        <w:adjustRightInd w:val="0"/>
        <w:ind w:left="720"/>
        <w:rPr>
          <w:rFonts w:ascii="Courier" w:hAnsi="Courier" w:cs="Times New Roman"/>
        </w:rPr>
      </w:pPr>
      <w:r>
        <w:rPr>
          <w:rFonts w:ascii="Courier" w:hAnsi="Courier" w:cs="Courier"/>
          <w:color w:val="000000"/>
        </w:rPr>
        <w:t xml:space="preserve">MSE = </w:t>
      </w:r>
      <w:proofErr w:type="gramStart"/>
      <w:r>
        <w:rPr>
          <w:rFonts w:ascii="Courier" w:hAnsi="Courier" w:cs="Courier"/>
          <w:color w:val="000000"/>
        </w:rPr>
        <w:t>mean(</w:t>
      </w:r>
      <w:proofErr w:type="gramEnd"/>
      <w:r>
        <w:rPr>
          <w:rFonts w:ascii="Courier" w:hAnsi="Courier" w:cs="Courier"/>
          <w:color w:val="000000"/>
        </w:rPr>
        <w:t>mean(diff,2),1)/(M * N);</w:t>
      </w:r>
    </w:p>
    <w:p w14:paraId="5A8B5A59" w14:textId="77777777" w:rsidR="00236C7F" w:rsidRDefault="00236C7F" w:rsidP="00236C7F">
      <w:pPr>
        <w:widowControl w:val="0"/>
        <w:autoSpaceDE w:val="0"/>
        <w:autoSpaceDN w:val="0"/>
        <w:adjustRightInd w:val="0"/>
        <w:ind w:left="720"/>
        <w:rPr>
          <w:rFonts w:ascii="Courier" w:hAnsi="Courier" w:cs="Times New Roman"/>
        </w:rPr>
      </w:pPr>
      <w:r>
        <w:rPr>
          <w:rFonts w:ascii="Courier" w:hAnsi="Courier" w:cs="Courier"/>
          <w:color w:val="000000"/>
        </w:rPr>
        <w:t xml:space="preserve"> </w:t>
      </w:r>
    </w:p>
    <w:p w14:paraId="2F15E146" w14:textId="77777777" w:rsidR="00236C7F" w:rsidRDefault="00236C7F" w:rsidP="00236C7F">
      <w:pPr>
        <w:widowControl w:val="0"/>
        <w:autoSpaceDE w:val="0"/>
        <w:autoSpaceDN w:val="0"/>
        <w:adjustRightInd w:val="0"/>
        <w:ind w:left="720"/>
        <w:rPr>
          <w:rFonts w:ascii="Courier" w:hAnsi="Courier" w:cs="Times New Roman"/>
        </w:rPr>
      </w:pPr>
      <w:proofErr w:type="gramStart"/>
      <w:r>
        <w:rPr>
          <w:rFonts w:ascii="Courier" w:hAnsi="Courier" w:cs="Courier"/>
          <w:color w:val="000000"/>
        </w:rPr>
        <w:t>e</w:t>
      </w:r>
      <w:proofErr w:type="gramEnd"/>
      <w:r>
        <w:rPr>
          <w:rFonts w:ascii="Courier" w:hAnsi="Courier" w:cs="Courier"/>
          <w:color w:val="000000"/>
        </w:rPr>
        <w:t xml:space="preserve"> = MSE;</w:t>
      </w:r>
    </w:p>
    <w:p w14:paraId="05CB165B" w14:textId="77777777" w:rsidR="00EF7ADD" w:rsidRDefault="00EF7ADD" w:rsidP="00EF7ADD">
      <w:pPr>
        <w:widowControl w:val="0"/>
        <w:autoSpaceDE w:val="0"/>
        <w:autoSpaceDN w:val="0"/>
        <w:adjustRightInd w:val="0"/>
        <w:ind w:left="720"/>
        <w:rPr>
          <w:rFonts w:ascii="Courier" w:hAnsi="Courier" w:cs="Times New Roman"/>
        </w:rPr>
      </w:pPr>
      <w:r>
        <w:rPr>
          <w:rFonts w:ascii="Courier" w:hAnsi="Courier" w:cs="Courier"/>
          <w:color w:val="000000"/>
        </w:rPr>
        <w:t xml:space="preserve"> </w:t>
      </w:r>
    </w:p>
    <w:p w14:paraId="5B256192" w14:textId="77777777" w:rsidR="00EF7ADD" w:rsidRDefault="00EF7ADD" w:rsidP="00EF7ADD">
      <w:pPr>
        <w:widowControl w:val="0"/>
        <w:autoSpaceDE w:val="0"/>
        <w:autoSpaceDN w:val="0"/>
        <w:adjustRightInd w:val="0"/>
        <w:ind w:left="720"/>
        <w:rPr>
          <w:rFonts w:ascii="Courier" w:hAnsi="Courier" w:cs="Courier"/>
          <w:color w:val="0000FF"/>
        </w:rPr>
      </w:pPr>
      <w:proofErr w:type="gramStart"/>
      <w:r>
        <w:rPr>
          <w:rFonts w:ascii="Courier" w:hAnsi="Courier" w:cs="Courier"/>
          <w:color w:val="0000FF"/>
        </w:rPr>
        <w:t>end</w:t>
      </w:r>
      <w:proofErr w:type="gramEnd"/>
    </w:p>
    <w:p w14:paraId="28A00A6B" w14:textId="77777777" w:rsidR="00EF7ADD" w:rsidRDefault="00EF7ADD" w:rsidP="00EF7ADD">
      <w:pPr>
        <w:widowControl w:val="0"/>
        <w:autoSpaceDE w:val="0"/>
        <w:autoSpaceDN w:val="0"/>
        <w:adjustRightInd w:val="0"/>
        <w:ind w:left="720"/>
        <w:rPr>
          <w:rFonts w:ascii="Courier" w:hAnsi="Courier" w:cs="Courier"/>
          <w:color w:val="0000FF"/>
        </w:rPr>
      </w:pPr>
    </w:p>
    <w:p w14:paraId="1C9F4D8F" w14:textId="77777777" w:rsidR="00EF7ADD" w:rsidRDefault="00EF7ADD" w:rsidP="00EF7ADD">
      <w:pPr>
        <w:widowControl w:val="0"/>
        <w:tabs>
          <w:tab w:val="left" w:pos="220"/>
          <w:tab w:val="left" w:pos="720"/>
        </w:tabs>
        <w:autoSpaceDE w:val="0"/>
        <w:autoSpaceDN w:val="0"/>
        <w:adjustRightInd w:val="0"/>
        <w:spacing w:after="240"/>
        <w:ind w:left="720"/>
        <w:rPr>
          <w:rFonts w:ascii="Courier New" w:hAnsi="Courier New" w:cs="Courier New"/>
        </w:rPr>
      </w:pPr>
      <w:r>
        <w:rPr>
          <w:rFonts w:ascii="Courier" w:hAnsi="Courier" w:cs="Courier"/>
          <w:color w:val="228B22"/>
        </w:rPr>
        <w:t>%%%%%%%%%%%%%%%%%%%%%%%%%%%%%%%%%%%%%%%%%%%%%%</w:t>
      </w:r>
    </w:p>
    <w:p w14:paraId="7F09CC53" w14:textId="77777777" w:rsidR="00EF7ADD" w:rsidRDefault="00EF7ADD" w:rsidP="00EF7ADD">
      <w:pPr>
        <w:widowControl w:val="0"/>
        <w:autoSpaceDE w:val="0"/>
        <w:autoSpaceDN w:val="0"/>
        <w:adjustRightInd w:val="0"/>
        <w:ind w:left="720"/>
        <w:rPr>
          <w:rFonts w:ascii="Courier" w:hAnsi="Courier" w:cs="Times New Roman"/>
        </w:rPr>
      </w:pPr>
      <w:proofErr w:type="gramStart"/>
      <w:r>
        <w:rPr>
          <w:rFonts w:ascii="Courier" w:hAnsi="Courier" w:cs="Courier"/>
          <w:color w:val="0000FF"/>
        </w:rPr>
        <w:t>function</w:t>
      </w:r>
      <w:proofErr w:type="gramEnd"/>
      <w:r>
        <w:rPr>
          <w:rFonts w:ascii="Courier" w:hAnsi="Courier" w:cs="Courier"/>
          <w:color w:val="000000"/>
        </w:rPr>
        <w:t xml:space="preserve"> [ res ] = </w:t>
      </w:r>
      <w:proofErr w:type="spellStart"/>
      <w:r>
        <w:rPr>
          <w:rFonts w:ascii="Courier" w:hAnsi="Courier" w:cs="Courier"/>
          <w:color w:val="000000"/>
        </w:rPr>
        <w:t>psnr</w:t>
      </w:r>
      <w:proofErr w:type="spellEnd"/>
      <w:r>
        <w:rPr>
          <w:rFonts w:ascii="Courier" w:hAnsi="Courier" w:cs="Courier"/>
          <w:color w:val="000000"/>
        </w:rPr>
        <w:t xml:space="preserve">( </w:t>
      </w:r>
      <w:proofErr w:type="spellStart"/>
      <w:r>
        <w:rPr>
          <w:rFonts w:ascii="Courier" w:hAnsi="Courier" w:cs="Courier"/>
          <w:color w:val="000000"/>
        </w:rPr>
        <w:t>mse</w:t>
      </w:r>
      <w:proofErr w:type="spellEnd"/>
      <w:r>
        <w:rPr>
          <w:rFonts w:ascii="Courier" w:hAnsi="Courier" w:cs="Courier"/>
          <w:color w:val="000000"/>
        </w:rPr>
        <w:t xml:space="preserve"> )</w:t>
      </w:r>
    </w:p>
    <w:p w14:paraId="35F09067" w14:textId="77777777" w:rsidR="00EF7ADD" w:rsidRDefault="00EF7ADD" w:rsidP="00EF7ADD">
      <w:pPr>
        <w:widowControl w:val="0"/>
        <w:autoSpaceDE w:val="0"/>
        <w:autoSpaceDN w:val="0"/>
        <w:adjustRightInd w:val="0"/>
        <w:ind w:left="720"/>
        <w:rPr>
          <w:rFonts w:ascii="Courier" w:hAnsi="Courier" w:cs="Times New Roman"/>
        </w:rPr>
      </w:pPr>
      <w:r>
        <w:rPr>
          <w:rFonts w:ascii="Courier" w:hAnsi="Courier" w:cs="Courier"/>
          <w:color w:val="228B22"/>
        </w:rPr>
        <w:t>%RES Peak Signal To Noise Ratio</w:t>
      </w:r>
    </w:p>
    <w:p w14:paraId="68E089D2" w14:textId="77777777" w:rsidR="00EF7ADD" w:rsidRDefault="00EF7ADD" w:rsidP="00EF7ADD">
      <w:pPr>
        <w:widowControl w:val="0"/>
        <w:autoSpaceDE w:val="0"/>
        <w:autoSpaceDN w:val="0"/>
        <w:adjustRightInd w:val="0"/>
        <w:ind w:left="720"/>
        <w:rPr>
          <w:rFonts w:ascii="Courier" w:hAnsi="Courier" w:cs="Times New Roman"/>
        </w:rPr>
      </w:pPr>
      <w:r>
        <w:rPr>
          <w:rFonts w:ascii="Courier" w:hAnsi="Courier" w:cs="Courier"/>
          <w:color w:val="228B22"/>
        </w:rPr>
        <w:t>%   Detailed explanation goes here</w:t>
      </w:r>
    </w:p>
    <w:p w14:paraId="0914254B" w14:textId="77777777" w:rsidR="00EF7ADD" w:rsidRDefault="00EF7ADD" w:rsidP="00EF7ADD">
      <w:pPr>
        <w:widowControl w:val="0"/>
        <w:autoSpaceDE w:val="0"/>
        <w:autoSpaceDN w:val="0"/>
        <w:adjustRightInd w:val="0"/>
        <w:ind w:left="720"/>
        <w:rPr>
          <w:rFonts w:ascii="Courier" w:hAnsi="Courier" w:cs="Times New Roman"/>
        </w:rPr>
      </w:pPr>
      <w:r>
        <w:rPr>
          <w:rFonts w:ascii="Courier" w:hAnsi="Courier" w:cs="Courier"/>
          <w:color w:val="228B22"/>
        </w:rPr>
        <w:t xml:space="preserve"> </w:t>
      </w:r>
    </w:p>
    <w:p w14:paraId="64E76637" w14:textId="77777777" w:rsidR="00EF7ADD" w:rsidRDefault="00EF7ADD" w:rsidP="00EF7ADD">
      <w:pPr>
        <w:widowControl w:val="0"/>
        <w:autoSpaceDE w:val="0"/>
        <w:autoSpaceDN w:val="0"/>
        <w:adjustRightInd w:val="0"/>
        <w:ind w:left="720"/>
        <w:rPr>
          <w:rFonts w:ascii="Courier" w:hAnsi="Courier" w:cs="Times New Roman"/>
        </w:rPr>
      </w:pPr>
      <w:proofErr w:type="gramStart"/>
      <w:r>
        <w:rPr>
          <w:rFonts w:ascii="Courier" w:hAnsi="Courier" w:cs="Courier"/>
          <w:color w:val="000000"/>
        </w:rPr>
        <w:t>res</w:t>
      </w:r>
      <w:proofErr w:type="gramEnd"/>
      <w:r>
        <w:rPr>
          <w:rFonts w:ascii="Courier" w:hAnsi="Courier" w:cs="Courier"/>
          <w:color w:val="000000"/>
        </w:rPr>
        <w:t xml:space="preserve"> = 20 * log10(255/</w:t>
      </w:r>
      <w:proofErr w:type="spellStart"/>
      <w:r>
        <w:rPr>
          <w:rFonts w:ascii="Courier" w:hAnsi="Courier" w:cs="Courier"/>
          <w:color w:val="000000"/>
        </w:rPr>
        <w:t>sqrt</w:t>
      </w:r>
      <w:proofErr w:type="spellEnd"/>
      <w:r>
        <w:rPr>
          <w:rFonts w:ascii="Courier" w:hAnsi="Courier" w:cs="Courier"/>
          <w:color w:val="000000"/>
        </w:rPr>
        <w:t>(</w:t>
      </w:r>
      <w:proofErr w:type="spellStart"/>
      <w:r>
        <w:rPr>
          <w:rFonts w:ascii="Courier" w:hAnsi="Courier" w:cs="Courier"/>
          <w:color w:val="000000"/>
        </w:rPr>
        <w:t>mse</w:t>
      </w:r>
      <w:proofErr w:type="spellEnd"/>
      <w:r>
        <w:rPr>
          <w:rFonts w:ascii="Courier" w:hAnsi="Courier" w:cs="Courier"/>
          <w:color w:val="000000"/>
        </w:rPr>
        <w:t>));</w:t>
      </w:r>
    </w:p>
    <w:p w14:paraId="1C49401F" w14:textId="77777777" w:rsidR="00EF7ADD" w:rsidRDefault="00EF7ADD" w:rsidP="00EF7ADD">
      <w:pPr>
        <w:widowControl w:val="0"/>
        <w:autoSpaceDE w:val="0"/>
        <w:autoSpaceDN w:val="0"/>
        <w:adjustRightInd w:val="0"/>
        <w:ind w:left="720"/>
        <w:rPr>
          <w:rFonts w:ascii="Courier" w:hAnsi="Courier" w:cs="Times New Roman"/>
        </w:rPr>
      </w:pPr>
      <w:r>
        <w:rPr>
          <w:rFonts w:ascii="Courier" w:hAnsi="Courier" w:cs="Courier"/>
          <w:color w:val="000000"/>
        </w:rPr>
        <w:t xml:space="preserve"> </w:t>
      </w:r>
    </w:p>
    <w:p w14:paraId="412DAD91" w14:textId="77777777" w:rsidR="00EF7ADD" w:rsidRDefault="00EF7ADD" w:rsidP="00EF7ADD">
      <w:pPr>
        <w:widowControl w:val="0"/>
        <w:autoSpaceDE w:val="0"/>
        <w:autoSpaceDN w:val="0"/>
        <w:adjustRightInd w:val="0"/>
        <w:ind w:left="720"/>
        <w:rPr>
          <w:rFonts w:ascii="Courier" w:hAnsi="Courier" w:cs="Times New Roman"/>
        </w:rPr>
      </w:pPr>
      <w:proofErr w:type="gramStart"/>
      <w:r>
        <w:rPr>
          <w:rFonts w:ascii="Courier" w:hAnsi="Courier" w:cs="Courier"/>
          <w:color w:val="0000FF"/>
        </w:rPr>
        <w:t>end</w:t>
      </w:r>
      <w:proofErr w:type="gramEnd"/>
    </w:p>
    <w:p w14:paraId="1EBC6D8F" w14:textId="77777777" w:rsidR="00EF7ADD" w:rsidRDefault="00EF7ADD" w:rsidP="00EF7ADD">
      <w:pPr>
        <w:widowControl w:val="0"/>
        <w:autoSpaceDE w:val="0"/>
        <w:autoSpaceDN w:val="0"/>
        <w:adjustRightInd w:val="0"/>
        <w:ind w:left="720"/>
        <w:rPr>
          <w:rFonts w:ascii="Courier" w:hAnsi="Courier" w:cs="Times New Roman"/>
        </w:rPr>
      </w:pPr>
    </w:p>
    <w:p w14:paraId="441D06F0" w14:textId="6B55D088" w:rsidR="00EF7ADD" w:rsidRDefault="00EF7ADD" w:rsidP="00EF7ADD">
      <w:pPr>
        <w:widowControl w:val="0"/>
        <w:autoSpaceDE w:val="0"/>
        <w:autoSpaceDN w:val="0"/>
        <w:adjustRightInd w:val="0"/>
        <w:rPr>
          <w:rFonts w:ascii="Courier" w:hAnsi="Courier" w:cs="Times New Roman"/>
        </w:rPr>
      </w:pPr>
      <w:r>
        <w:rPr>
          <w:rFonts w:ascii="Courier" w:hAnsi="Courier" w:cs="Times New Roman"/>
        </w:rPr>
        <w:tab/>
      </w:r>
    </w:p>
    <w:p w14:paraId="562DD715" w14:textId="37A12D33" w:rsidR="00EF7ADD" w:rsidRDefault="00EF7ADD">
      <w:pPr>
        <w:rPr>
          <w:rFonts w:ascii="Courier" w:hAnsi="Courier" w:cs="Times New Roman"/>
        </w:rPr>
      </w:pPr>
    </w:p>
    <w:p w14:paraId="5BB6F1C5" w14:textId="77777777" w:rsidR="006B1A5B" w:rsidRDefault="006B1A5B" w:rsidP="006B1A5B">
      <w:pPr>
        <w:jc w:val="center"/>
        <w:rPr>
          <w:rFonts w:ascii="Courier" w:hAnsi="Courier" w:cs="Times New Roman"/>
        </w:rPr>
      </w:pPr>
    </w:p>
    <w:p w14:paraId="3D4FDEEF" w14:textId="6E34E6A0" w:rsidR="00EF7ADD" w:rsidRPr="006B1A5B" w:rsidRDefault="00EF7ADD" w:rsidP="006B1A5B">
      <w:pPr>
        <w:jc w:val="center"/>
        <w:rPr>
          <w:rFonts w:ascii="Courier" w:hAnsi="Courier" w:cs="Times New Roman"/>
          <w:u w:val="single"/>
        </w:rPr>
      </w:pPr>
      <w:r w:rsidRPr="006B1A5B">
        <w:rPr>
          <w:rFonts w:ascii="Courier" w:hAnsi="Courier" w:cs="Times New Roman"/>
          <w:b/>
          <w:bCs/>
          <w:u w:val="single"/>
        </w:rPr>
        <w:t>Results starting on next page:</w:t>
      </w:r>
    </w:p>
    <w:p w14:paraId="3C2855C2" w14:textId="77777777" w:rsidR="00EF7ADD" w:rsidRPr="006B1A5B" w:rsidRDefault="00EF7ADD">
      <w:pPr>
        <w:rPr>
          <w:rFonts w:ascii="Courier" w:hAnsi="Courier" w:cs="Times New Roman"/>
          <w:u w:val="single"/>
        </w:rPr>
      </w:pPr>
    </w:p>
    <w:p w14:paraId="423E37DB" w14:textId="67F1929D" w:rsidR="00EF7ADD" w:rsidRDefault="00EF7ADD">
      <w:pPr>
        <w:rPr>
          <w:rFonts w:ascii="Courier" w:hAnsi="Courier" w:cs="Times New Roman"/>
        </w:rPr>
      </w:pPr>
      <w:r>
        <w:rPr>
          <w:rFonts w:ascii="Courier" w:hAnsi="Courier" w:cs="Times New Roman"/>
        </w:rPr>
        <w:br w:type="page"/>
      </w:r>
    </w:p>
    <w:p w14:paraId="39928ADF" w14:textId="77777777" w:rsidR="00EF7ADD" w:rsidRDefault="00EF7ADD">
      <w:pPr>
        <w:rPr>
          <w:rFonts w:ascii="Courier" w:hAnsi="Courier" w:cs="Times New Roman"/>
        </w:rPr>
      </w:pPr>
    </w:p>
    <w:p w14:paraId="12AEA474" w14:textId="626E638D" w:rsidR="00EF7ADD" w:rsidRDefault="00EF7ADD" w:rsidP="00236C7F">
      <w:pPr>
        <w:widowControl w:val="0"/>
        <w:tabs>
          <w:tab w:val="left" w:pos="220"/>
          <w:tab w:val="left" w:pos="720"/>
        </w:tabs>
        <w:autoSpaceDE w:val="0"/>
        <w:autoSpaceDN w:val="0"/>
        <w:adjustRightInd w:val="0"/>
        <w:ind w:left="720"/>
        <w:rPr>
          <w:rFonts w:ascii="Courier New" w:hAnsi="Courier New" w:cs="Courier New"/>
          <w:b/>
        </w:rPr>
      </w:pPr>
      <w:r>
        <w:rPr>
          <w:rFonts w:ascii="Courier New" w:hAnsi="Courier New" w:cs="Courier New"/>
          <w:b/>
        </w:rPr>
        <w:t>3x3 Box</w:t>
      </w:r>
    </w:p>
    <w:p w14:paraId="006D4E40" w14:textId="77777777" w:rsidR="00236C7F" w:rsidRPr="00236C7F" w:rsidRDefault="00236C7F" w:rsidP="00236C7F">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236C7F">
        <w:rPr>
          <w:rFonts w:ascii="Courier New" w:hAnsi="Courier New" w:cs="Courier New"/>
        </w:rPr>
        <w:t xml:space="preserve">EDU&gt;&gt; f = </w:t>
      </w:r>
      <w:proofErr w:type="spellStart"/>
      <w:proofErr w:type="gramStart"/>
      <w:r w:rsidRPr="00236C7F">
        <w:rPr>
          <w:rFonts w:ascii="Courier New" w:hAnsi="Courier New" w:cs="Courier New"/>
        </w:rPr>
        <w:t>imread</w:t>
      </w:r>
      <w:proofErr w:type="spellEnd"/>
      <w:r w:rsidRPr="00236C7F">
        <w:rPr>
          <w:rFonts w:ascii="Courier New" w:hAnsi="Courier New" w:cs="Courier New"/>
        </w:rPr>
        <w:t>(</w:t>
      </w:r>
      <w:proofErr w:type="gramEnd"/>
      <w:r w:rsidRPr="00236C7F">
        <w:rPr>
          <w:rFonts w:ascii="Courier New" w:hAnsi="Courier New" w:cs="Courier New"/>
        </w:rPr>
        <w:t>'DSCN0479-001.jpg');</w:t>
      </w:r>
    </w:p>
    <w:p w14:paraId="7C5FAFC8" w14:textId="77777777" w:rsidR="00236C7F" w:rsidRPr="00236C7F" w:rsidRDefault="00236C7F" w:rsidP="00236C7F">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236C7F">
        <w:rPr>
          <w:rFonts w:ascii="Courier New" w:hAnsi="Courier New" w:cs="Courier New"/>
        </w:rPr>
        <w:t xml:space="preserve">EDU&gt;&gt; g = </w:t>
      </w:r>
      <w:proofErr w:type="spellStart"/>
      <w:r w:rsidRPr="00236C7F">
        <w:rPr>
          <w:rFonts w:ascii="Courier New" w:hAnsi="Courier New" w:cs="Courier New"/>
        </w:rPr>
        <w:t>box_</w:t>
      </w:r>
      <w:proofErr w:type="gramStart"/>
      <w:r w:rsidRPr="00236C7F">
        <w:rPr>
          <w:rFonts w:ascii="Courier New" w:hAnsi="Courier New" w:cs="Courier New"/>
        </w:rPr>
        <w:t>filter</w:t>
      </w:r>
      <w:proofErr w:type="spellEnd"/>
      <w:r w:rsidRPr="00236C7F">
        <w:rPr>
          <w:rFonts w:ascii="Courier New" w:hAnsi="Courier New" w:cs="Courier New"/>
        </w:rPr>
        <w:t>(</w:t>
      </w:r>
      <w:proofErr w:type="gramEnd"/>
      <w:r w:rsidRPr="00236C7F">
        <w:rPr>
          <w:rFonts w:ascii="Courier New" w:hAnsi="Courier New" w:cs="Courier New"/>
        </w:rPr>
        <w:t xml:space="preserve">f,[3 </w:t>
      </w:r>
      <w:proofErr w:type="spellStart"/>
      <w:r w:rsidRPr="00236C7F">
        <w:rPr>
          <w:rFonts w:ascii="Courier New" w:hAnsi="Courier New" w:cs="Courier New"/>
        </w:rPr>
        <w:t>3</w:t>
      </w:r>
      <w:proofErr w:type="spellEnd"/>
      <w:r w:rsidRPr="00236C7F">
        <w:rPr>
          <w:rFonts w:ascii="Courier New" w:hAnsi="Courier New" w:cs="Courier New"/>
        </w:rPr>
        <w:t>],0.005);</w:t>
      </w:r>
    </w:p>
    <w:p w14:paraId="7DE7973F" w14:textId="77777777" w:rsidR="00236C7F" w:rsidRPr="00236C7F" w:rsidRDefault="00236C7F" w:rsidP="00236C7F">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236C7F">
        <w:rPr>
          <w:rFonts w:ascii="Courier New" w:hAnsi="Courier New" w:cs="Courier New"/>
        </w:rPr>
        <w:t xml:space="preserve">EDU&gt;&gt; e = </w:t>
      </w:r>
      <w:proofErr w:type="spellStart"/>
      <w:proofErr w:type="gramStart"/>
      <w:r w:rsidRPr="00236C7F">
        <w:rPr>
          <w:rFonts w:ascii="Courier New" w:hAnsi="Courier New" w:cs="Courier New"/>
        </w:rPr>
        <w:t>mse</w:t>
      </w:r>
      <w:proofErr w:type="spellEnd"/>
      <w:r w:rsidRPr="00236C7F">
        <w:rPr>
          <w:rFonts w:ascii="Courier New" w:hAnsi="Courier New" w:cs="Courier New"/>
        </w:rPr>
        <w:t>(</w:t>
      </w:r>
      <w:proofErr w:type="spellStart"/>
      <w:proofErr w:type="gramEnd"/>
      <w:r w:rsidRPr="00236C7F">
        <w:rPr>
          <w:rFonts w:ascii="Courier New" w:hAnsi="Courier New" w:cs="Courier New"/>
        </w:rPr>
        <w:t>f,g</w:t>
      </w:r>
      <w:proofErr w:type="spellEnd"/>
      <w:r w:rsidRPr="00236C7F">
        <w:rPr>
          <w:rFonts w:ascii="Courier New" w:hAnsi="Courier New" w:cs="Courier New"/>
        </w:rPr>
        <w:t>);</w:t>
      </w:r>
    </w:p>
    <w:p w14:paraId="38A2408D" w14:textId="77777777" w:rsidR="00236C7F" w:rsidRPr="00236C7F" w:rsidRDefault="00236C7F" w:rsidP="00236C7F">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236C7F">
        <w:rPr>
          <w:rFonts w:ascii="Courier New" w:hAnsi="Courier New" w:cs="Courier New"/>
        </w:rPr>
        <w:t>EDU&gt;&gt; e</w:t>
      </w:r>
    </w:p>
    <w:p w14:paraId="43933405" w14:textId="77777777" w:rsidR="00236C7F" w:rsidRPr="00236C7F" w:rsidRDefault="00236C7F" w:rsidP="00236C7F">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
    <w:p w14:paraId="013F72A5" w14:textId="77777777" w:rsidR="00236C7F" w:rsidRPr="00236C7F" w:rsidRDefault="00236C7F" w:rsidP="00236C7F">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roofErr w:type="gramStart"/>
      <w:r w:rsidRPr="00236C7F">
        <w:rPr>
          <w:rFonts w:ascii="Courier New" w:hAnsi="Courier New" w:cs="Courier New"/>
        </w:rPr>
        <w:t>e</w:t>
      </w:r>
      <w:proofErr w:type="gramEnd"/>
      <w:r w:rsidRPr="00236C7F">
        <w:rPr>
          <w:rFonts w:ascii="Courier New" w:hAnsi="Courier New" w:cs="Courier New"/>
        </w:rPr>
        <w:t>(:,:,1) =</w:t>
      </w:r>
    </w:p>
    <w:p w14:paraId="7A1DDAB6" w14:textId="77777777" w:rsidR="00236C7F" w:rsidRPr="00236C7F" w:rsidRDefault="00236C7F" w:rsidP="00236C7F">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
    <w:p w14:paraId="665C6FDA" w14:textId="77777777" w:rsidR="00236C7F" w:rsidRPr="00236C7F" w:rsidRDefault="00236C7F" w:rsidP="00236C7F">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236C7F">
        <w:rPr>
          <w:rFonts w:ascii="Courier New" w:hAnsi="Courier New" w:cs="Courier New"/>
        </w:rPr>
        <w:t xml:space="preserve">   2.8967e-04</w:t>
      </w:r>
    </w:p>
    <w:p w14:paraId="033BED9E" w14:textId="77777777" w:rsidR="00236C7F" w:rsidRPr="00236C7F" w:rsidRDefault="00236C7F" w:rsidP="00236C7F">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
    <w:p w14:paraId="2D177DB2" w14:textId="77777777" w:rsidR="00236C7F" w:rsidRPr="00236C7F" w:rsidRDefault="00236C7F" w:rsidP="00236C7F">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
    <w:p w14:paraId="793DF173" w14:textId="77777777" w:rsidR="00236C7F" w:rsidRPr="00236C7F" w:rsidRDefault="00236C7F" w:rsidP="00236C7F">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roofErr w:type="gramStart"/>
      <w:r w:rsidRPr="00236C7F">
        <w:rPr>
          <w:rFonts w:ascii="Courier New" w:hAnsi="Courier New" w:cs="Courier New"/>
        </w:rPr>
        <w:t>e</w:t>
      </w:r>
      <w:proofErr w:type="gramEnd"/>
      <w:r w:rsidRPr="00236C7F">
        <w:rPr>
          <w:rFonts w:ascii="Courier New" w:hAnsi="Courier New" w:cs="Courier New"/>
        </w:rPr>
        <w:t>(:,:,2) =</w:t>
      </w:r>
    </w:p>
    <w:p w14:paraId="5864CD2D" w14:textId="77777777" w:rsidR="00236C7F" w:rsidRPr="00236C7F" w:rsidRDefault="00236C7F" w:rsidP="00236C7F">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
    <w:p w14:paraId="2E200FB1" w14:textId="77777777" w:rsidR="00236C7F" w:rsidRPr="00236C7F" w:rsidRDefault="00236C7F" w:rsidP="00236C7F">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236C7F">
        <w:rPr>
          <w:rFonts w:ascii="Courier New" w:hAnsi="Courier New" w:cs="Courier New"/>
        </w:rPr>
        <w:t xml:space="preserve">   2.7165e-04</w:t>
      </w:r>
    </w:p>
    <w:p w14:paraId="1F06B2B3" w14:textId="77777777" w:rsidR="00236C7F" w:rsidRPr="00236C7F" w:rsidRDefault="00236C7F" w:rsidP="00236C7F">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
    <w:p w14:paraId="5F0235BF" w14:textId="77777777" w:rsidR="00236C7F" w:rsidRPr="00236C7F" w:rsidRDefault="00236C7F" w:rsidP="00236C7F">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
    <w:p w14:paraId="72D4CD7B" w14:textId="77777777" w:rsidR="00236C7F" w:rsidRPr="00236C7F" w:rsidRDefault="00236C7F" w:rsidP="00236C7F">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roofErr w:type="gramStart"/>
      <w:r w:rsidRPr="00236C7F">
        <w:rPr>
          <w:rFonts w:ascii="Courier New" w:hAnsi="Courier New" w:cs="Courier New"/>
        </w:rPr>
        <w:t>e</w:t>
      </w:r>
      <w:proofErr w:type="gramEnd"/>
      <w:r w:rsidRPr="00236C7F">
        <w:rPr>
          <w:rFonts w:ascii="Courier New" w:hAnsi="Courier New" w:cs="Courier New"/>
        </w:rPr>
        <w:t>(:,:,3) =</w:t>
      </w:r>
    </w:p>
    <w:p w14:paraId="68DBD381" w14:textId="77777777" w:rsidR="00236C7F" w:rsidRPr="00236C7F" w:rsidRDefault="00236C7F" w:rsidP="00236C7F">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
    <w:p w14:paraId="544DE463" w14:textId="77777777" w:rsidR="00236C7F" w:rsidRPr="00236C7F" w:rsidRDefault="00236C7F" w:rsidP="00236C7F">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236C7F">
        <w:rPr>
          <w:rFonts w:ascii="Courier New" w:hAnsi="Courier New" w:cs="Courier New"/>
        </w:rPr>
        <w:t xml:space="preserve">   2.6750e-04</w:t>
      </w:r>
    </w:p>
    <w:p w14:paraId="4B3F92B7" w14:textId="77777777" w:rsidR="00236C7F" w:rsidRPr="00236C7F" w:rsidRDefault="00236C7F" w:rsidP="00236C7F">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
    <w:p w14:paraId="6D610FE7" w14:textId="60EC4DC5" w:rsidR="00EF7ADD" w:rsidRPr="00236C7F" w:rsidRDefault="00236C7F" w:rsidP="00236C7F">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236C7F">
        <w:rPr>
          <w:rFonts w:ascii="Courier New" w:hAnsi="Courier New" w:cs="Courier New"/>
        </w:rPr>
        <w:t xml:space="preserve">EDU&gt;&gt; </w:t>
      </w:r>
      <w:proofErr w:type="spellStart"/>
      <w:r w:rsidRPr="00236C7F">
        <w:rPr>
          <w:rFonts w:ascii="Courier New" w:hAnsi="Courier New" w:cs="Courier New"/>
        </w:rPr>
        <w:t>psnr</w:t>
      </w:r>
      <w:proofErr w:type="spellEnd"/>
      <w:r w:rsidRPr="00236C7F">
        <w:rPr>
          <w:rFonts w:ascii="Courier New" w:hAnsi="Courier New" w:cs="Courier New"/>
        </w:rPr>
        <w:t xml:space="preserve"> = </w:t>
      </w:r>
      <w:proofErr w:type="spellStart"/>
      <w:proofErr w:type="gramStart"/>
      <w:r w:rsidRPr="00236C7F">
        <w:rPr>
          <w:rFonts w:ascii="Courier New" w:hAnsi="Courier New" w:cs="Courier New"/>
        </w:rPr>
        <w:t>psnr</w:t>
      </w:r>
      <w:proofErr w:type="spellEnd"/>
      <w:r w:rsidRPr="00236C7F">
        <w:rPr>
          <w:rFonts w:ascii="Courier New" w:hAnsi="Courier New" w:cs="Courier New"/>
        </w:rPr>
        <w:t>(</w:t>
      </w:r>
      <w:proofErr w:type="gramEnd"/>
      <w:r w:rsidRPr="00236C7F">
        <w:rPr>
          <w:rFonts w:ascii="Courier New" w:hAnsi="Courier New" w:cs="Courier New"/>
        </w:rPr>
        <w:t>e);</w:t>
      </w:r>
    </w:p>
    <w:p w14:paraId="31ED707F" w14:textId="77777777" w:rsidR="00236C7F" w:rsidRPr="00236C7F" w:rsidRDefault="00236C7F" w:rsidP="00236C7F">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236C7F">
        <w:rPr>
          <w:rFonts w:ascii="Courier New" w:hAnsi="Courier New" w:cs="Courier New"/>
        </w:rPr>
        <w:t xml:space="preserve">EDU&gt;&gt; </w:t>
      </w:r>
      <w:proofErr w:type="spellStart"/>
      <w:r w:rsidRPr="00236C7F">
        <w:rPr>
          <w:rFonts w:ascii="Courier New" w:hAnsi="Courier New" w:cs="Courier New"/>
        </w:rPr>
        <w:t>psnr</w:t>
      </w:r>
      <w:proofErr w:type="spellEnd"/>
    </w:p>
    <w:p w14:paraId="7D01798C" w14:textId="77777777" w:rsidR="00236C7F" w:rsidRPr="00236C7F" w:rsidRDefault="00236C7F" w:rsidP="00236C7F">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
    <w:p w14:paraId="3CA0DFA7" w14:textId="77777777" w:rsidR="00236C7F" w:rsidRPr="00236C7F" w:rsidRDefault="00236C7F" w:rsidP="00236C7F">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roofErr w:type="spellStart"/>
      <w:proofErr w:type="gramStart"/>
      <w:r w:rsidRPr="00236C7F">
        <w:rPr>
          <w:rFonts w:ascii="Courier New" w:hAnsi="Courier New" w:cs="Courier New"/>
        </w:rPr>
        <w:t>psnr</w:t>
      </w:r>
      <w:proofErr w:type="spellEnd"/>
      <w:proofErr w:type="gramEnd"/>
      <w:r w:rsidRPr="00236C7F">
        <w:rPr>
          <w:rFonts w:ascii="Courier New" w:hAnsi="Courier New" w:cs="Courier New"/>
        </w:rPr>
        <w:t>(:,:,1) =</w:t>
      </w:r>
    </w:p>
    <w:p w14:paraId="02B0E3D0" w14:textId="77777777" w:rsidR="00236C7F" w:rsidRPr="00236C7F" w:rsidRDefault="00236C7F" w:rsidP="00236C7F">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
    <w:p w14:paraId="57204361" w14:textId="77777777" w:rsidR="00236C7F" w:rsidRPr="00236C7F" w:rsidRDefault="00236C7F" w:rsidP="00236C7F">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236C7F">
        <w:rPr>
          <w:rFonts w:ascii="Courier New" w:hAnsi="Courier New" w:cs="Courier New"/>
        </w:rPr>
        <w:t xml:space="preserve">   83.5118</w:t>
      </w:r>
    </w:p>
    <w:p w14:paraId="0BC5CF83" w14:textId="77777777" w:rsidR="00236C7F" w:rsidRPr="00236C7F" w:rsidRDefault="00236C7F" w:rsidP="00236C7F">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
    <w:p w14:paraId="3EB694F4" w14:textId="77777777" w:rsidR="00236C7F" w:rsidRPr="00236C7F" w:rsidRDefault="00236C7F" w:rsidP="00236C7F">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
    <w:p w14:paraId="7D7D2F9A" w14:textId="77777777" w:rsidR="00236C7F" w:rsidRPr="00236C7F" w:rsidRDefault="00236C7F" w:rsidP="00236C7F">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roofErr w:type="spellStart"/>
      <w:proofErr w:type="gramStart"/>
      <w:r w:rsidRPr="00236C7F">
        <w:rPr>
          <w:rFonts w:ascii="Courier New" w:hAnsi="Courier New" w:cs="Courier New"/>
        </w:rPr>
        <w:t>psnr</w:t>
      </w:r>
      <w:proofErr w:type="spellEnd"/>
      <w:proofErr w:type="gramEnd"/>
      <w:r w:rsidRPr="00236C7F">
        <w:rPr>
          <w:rFonts w:ascii="Courier New" w:hAnsi="Courier New" w:cs="Courier New"/>
        </w:rPr>
        <w:t>(:,:,2) =</w:t>
      </w:r>
    </w:p>
    <w:p w14:paraId="4698146A" w14:textId="77777777" w:rsidR="00236C7F" w:rsidRPr="00236C7F" w:rsidRDefault="00236C7F" w:rsidP="00236C7F">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
    <w:p w14:paraId="53540EE2" w14:textId="77777777" w:rsidR="00236C7F" w:rsidRPr="00236C7F" w:rsidRDefault="00236C7F" w:rsidP="00236C7F">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236C7F">
        <w:rPr>
          <w:rFonts w:ascii="Courier New" w:hAnsi="Courier New" w:cs="Courier New"/>
        </w:rPr>
        <w:t xml:space="preserve">   83.7907</w:t>
      </w:r>
    </w:p>
    <w:p w14:paraId="5ACBCEEA" w14:textId="77777777" w:rsidR="00236C7F" w:rsidRPr="00236C7F" w:rsidRDefault="00236C7F" w:rsidP="00236C7F">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
    <w:p w14:paraId="57CDC68A" w14:textId="77777777" w:rsidR="00236C7F" w:rsidRPr="00236C7F" w:rsidRDefault="00236C7F" w:rsidP="00236C7F">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
    <w:p w14:paraId="0C468CAE" w14:textId="77777777" w:rsidR="00236C7F" w:rsidRPr="00236C7F" w:rsidRDefault="00236C7F" w:rsidP="00236C7F">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roofErr w:type="spellStart"/>
      <w:proofErr w:type="gramStart"/>
      <w:r w:rsidRPr="00236C7F">
        <w:rPr>
          <w:rFonts w:ascii="Courier New" w:hAnsi="Courier New" w:cs="Courier New"/>
        </w:rPr>
        <w:t>psnr</w:t>
      </w:r>
      <w:proofErr w:type="spellEnd"/>
      <w:proofErr w:type="gramEnd"/>
      <w:r w:rsidRPr="00236C7F">
        <w:rPr>
          <w:rFonts w:ascii="Courier New" w:hAnsi="Courier New" w:cs="Courier New"/>
        </w:rPr>
        <w:t>(:,:,3) =</w:t>
      </w:r>
    </w:p>
    <w:p w14:paraId="098F9BF2" w14:textId="77777777" w:rsidR="00236C7F" w:rsidRPr="00236C7F" w:rsidRDefault="00236C7F" w:rsidP="00236C7F">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
    <w:p w14:paraId="6F45A62C" w14:textId="655E573F" w:rsidR="00236C7F" w:rsidRPr="00236C7F" w:rsidRDefault="00236C7F" w:rsidP="00236C7F">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236C7F">
        <w:rPr>
          <w:rFonts w:ascii="Courier New" w:hAnsi="Courier New" w:cs="Courier New"/>
        </w:rPr>
        <w:t xml:space="preserve">   83.8575</w:t>
      </w:r>
    </w:p>
    <w:p w14:paraId="3FABF94B" w14:textId="3AD082F3" w:rsidR="00EF7ADD" w:rsidRDefault="00EF7ADD">
      <w:pPr>
        <w:rPr>
          <w:rFonts w:ascii="Courier New" w:hAnsi="Courier New" w:cs="Courier New"/>
          <w:b/>
        </w:rPr>
      </w:pPr>
      <w:r>
        <w:rPr>
          <w:rFonts w:ascii="Courier New" w:hAnsi="Courier New" w:cs="Courier New"/>
          <w:b/>
        </w:rPr>
        <w:br w:type="page"/>
      </w:r>
    </w:p>
    <w:p w14:paraId="5237A513" w14:textId="77777777" w:rsidR="00195BE8" w:rsidRDefault="00EF7ADD" w:rsidP="00195BE8">
      <w:pPr>
        <w:widowControl w:val="0"/>
        <w:tabs>
          <w:tab w:val="left" w:pos="220"/>
          <w:tab w:val="left" w:pos="720"/>
        </w:tabs>
        <w:autoSpaceDE w:val="0"/>
        <w:autoSpaceDN w:val="0"/>
        <w:adjustRightInd w:val="0"/>
        <w:rPr>
          <w:rFonts w:ascii="Courier New" w:hAnsi="Courier New" w:cs="Courier New"/>
          <w:b/>
        </w:rPr>
      </w:pPr>
      <w:r>
        <w:rPr>
          <w:rFonts w:ascii="Courier New" w:hAnsi="Courier New" w:cs="Courier New"/>
          <w:b/>
        </w:rPr>
        <w:tab/>
      </w:r>
      <w:r>
        <w:rPr>
          <w:rFonts w:ascii="Courier New" w:hAnsi="Courier New" w:cs="Courier New"/>
          <w:b/>
        </w:rPr>
        <w:tab/>
        <w:t>7x7 Box</w:t>
      </w:r>
    </w:p>
    <w:p w14:paraId="093B411F" w14:textId="77777777" w:rsidR="00195BE8" w:rsidRDefault="00195BE8" w:rsidP="00195BE8">
      <w:pPr>
        <w:widowControl w:val="0"/>
        <w:tabs>
          <w:tab w:val="left" w:pos="220"/>
          <w:tab w:val="left" w:pos="720"/>
        </w:tabs>
        <w:autoSpaceDE w:val="0"/>
        <w:autoSpaceDN w:val="0"/>
        <w:adjustRightInd w:val="0"/>
        <w:rPr>
          <w:rFonts w:ascii="Courier New" w:hAnsi="Courier New" w:cs="Courier New"/>
        </w:rPr>
      </w:pPr>
      <w:r>
        <w:rPr>
          <w:rFonts w:ascii="Courier New" w:hAnsi="Courier New" w:cs="Courier New"/>
        </w:rPr>
        <w:tab/>
      </w:r>
      <w:r>
        <w:rPr>
          <w:rFonts w:ascii="Courier New" w:hAnsi="Courier New" w:cs="Courier New"/>
        </w:rPr>
        <w:tab/>
      </w:r>
    </w:p>
    <w:p w14:paraId="4DA33C27" w14:textId="0836212C" w:rsidR="00195BE8" w:rsidRPr="00195BE8" w:rsidRDefault="00195BE8" w:rsidP="00195BE8">
      <w:pPr>
        <w:widowControl w:val="0"/>
        <w:tabs>
          <w:tab w:val="left" w:pos="220"/>
          <w:tab w:val="left" w:pos="720"/>
        </w:tabs>
        <w:autoSpaceDE w:val="0"/>
        <w:autoSpaceDN w:val="0"/>
        <w:adjustRightInd w:val="0"/>
        <w:rPr>
          <w:rFonts w:ascii="Courier New" w:hAnsi="Courier New" w:cs="Courier New"/>
          <w:b/>
        </w:rPr>
      </w:pPr>
      <w:r>
        <w:rPr>
          <w:rFonts w:ascii="Courier New" w:hAnsi="Courier New" w:cs="Courier New"/>
        </w:rPr>
        <w:tab/>
      </w:r>
      <w:r>
        <w:rPr>
          <w:rFonts w:ascii="Courier New" w:hAnsi="Courier New" w:cs="Courier New"/>
        </w:rPr>
        <w:tab/>
      </w:r>
    </w:p>
    <w:p w14:paraId="1FA33714" w14:textId="4E2855DE" w:rsidR="00195BE8" w:rsidRDefault="00195BE8" w:rsidP="00195BE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Pr>
          <w:rFonts w:ascii="Courier New" w:hAnsi="Courier New" w:cs="Courier New"/>
        </w:rPr>
        <w:t xml:space="preserve">EDU&gt;&gt; f = </w:t>
      </w:r>
      <w:proofErr w:type="spellStart"/>
      <w:proofErr w:type="gramStart"/>
      <w:r>
        <w:rPr>
          <w:rFonts w:ascii="Courier New" w:hAnsi="Courier New" w:cs="Courier New"/>
        </w:rPr>
        <w:t>imread</w:t>
      </w:r>
      <w:proofErr w:type="spellEnd"/>
      <w:r>
        <w:rPr>
          <w:rFonts w:ascii="Courier New" w:hAnsi="Courier New" w:cs="Courier New"/>
        </w:rPr>
        <w:t>(</w:t>
      </w:r>
      <w:proofErr w:type="gramEnd"/>
      <w:r>
        <w:rPr>
          <w:rFonts w:ascii="Courier New" w:hAnsi="Courier New" w:cs="Courier New"/>
        </w:rPr>
        <w:t>‘DSCN0479-001.jpg’);</w:t>
      </w:r>
    </w:p>
    <w:p w14:paraId="15BB513D" w14:textId="2A2BDFA2" w:rsidR="00195BE8" w:rsidRDefault="00195BE8" w:rsidP="00195BE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Pr>
          <w:rFonts w:ascii="Courier New" w:hAnsi="Courier New" w:cs="Courier New"/>
        </w:rPr>
        <w:t xml:space="preserve">EDU&gt;&gt; g = </w:t>
      </w:r>
      <w:proofErr w:type="spellStart"/>
      <w:r>
        <w:rPr>
          <w:rFonts w:ascii="Courier New" w:hAnsi="Courier New" w:cs="Courier New"/>
        </w:rPr>
        <w:t>box_</w:t>
      </w:r>
      <w:proofErr w:type="gramStart"/>
      <w:r>
        <w:rPr>
          <w:rFonts w:ascii="Courier New" w:hAnsi="Courier New" w:cs="Courier New"/>
        </w:rPr>
        <w:t>filter</w:t>
      </w:r>
      <w:proofErr w:type="spellEnd"/>
      <w:r>
        <w:rPr>
          <w:rFonts w:ascii="Courier New" w:hAnsi="Courier New" w:cs="Courier New"/>
        </w:rPr>
        <w:t>(</w:t>
      </w:r>
      <w:proofErr w:type="gramEnd"/>
      <w:r>
        <w:rPr>
          <w:rFonts w:ascii="Courier New" w:hAnsi="Courier New" w:cs="Courier New"/>
        </w:rPr>
        <w:t xml:space="preserve">f,[7 </w:t>
      </w:r>
      <w:proofErr w:type="spellStart"/>
      <w:r>
        <w:rPr>
          <w:rFonts w:ascii="Courier New" w:hAnsi="Courier New" w:cs="Courier New"/>
        </w:rPr>
        <w:t>7</w:t>
      </w:r>
      <w:proofErr w:type="spellEnd"/>
      <w:r>
        <w:rPr>
          <w:rFonts w:ascii="Courier New" w:hAnsi="Courier New" w:cs="Courier New"/>
        </w:rPr>
        <w:t>],0.005);</w:t>
      </w:r>
    </w:p>
    <w:p w14:paraId="0A47826E" w14:textId="77777777" w:rsidR="00195BE8" w:rsidRPr="00195BE8" w:rsidRDefault="00195BE8" w:rsidP="00195BE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195BE8">
        <w:rPr>
          <w:rFonts w:ascii="Courier New" w:hAnsi="Courier New" w:cs="Courier New"/>
        </w:rPr>
        <w:t xml:space="preserve">EDU&gt;&gt; e = </w:t>
      </w:r>
      <w:proofErr w:type="spellStart"/>
      <w:proofErr w:type="gramStart"/>
      <w:r w:rsidRPr="00195BE8">
        <w:rPr>
          <w:rFonts w:ascii="Courier New" w:hAnsi="Courier New" w:cs="Courier New"/>
        </w:rPr>
        <w:t>mse</w:t>
      </w:r>
      <w:proofErr w:type="spellEnd"/>
      <w:r w:rsidRPr="00195BE8">
        <w:rPr>
          <w:rFonts w:ascii="Courier New" w:hAnsi="Courier New" w:cs="Courier New"/>
        </w:rPr>
        <w:t>(</w:t>
      </w:r>
      <w:proofErr w:type="spellStart"/>
      <w:proofErr w:type="gramEnd"/>
      <w:r w:rsidRPr="00195BE8">
        <w:rPr>
          <w:rFonts w:ascii="Courier New" w:hAnsi="Courier New" w:cs="Courier New"/>
        </w:rPr>
        <w:t>f,g</w:t>
      </w:r>
      <w:proofErr w:type="spellEnd"/>
      <w:r w:rsidRPr="00195BE8">
        <w:rPr>
          <w:rFonts w:ascii="Courier New" w:hAnsi="Courier New" w:cs="Courier New"/>
        </w:rPr>
        <w:t>);</w:t>
      </w:r>
    </w:p>
    <w:p w14:paraId="74637CC4" w14:textId="77777777" w:rsidR="00195BE8" w:rsidRPr="00195BE8" w:rsidRDefault="00195BE8" w:rsidP="00195BE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195BE8">
        <w:rPr>
          <w:rFonts w:ascii="Courier New" w:hAnsi="Courier New" w:cs="Courier New"/>
        </w:rPr>
        <w:t>EDU&gt;&gt; e</w:t>
      </w:r>
    </w:p>
    <w:p w14:paraId="27B65DFF" w14:textId="77777777" w:rsidR="00195BE8" w:rsidRPr="00195BE8" w:rsidRDefault="00195BE8" w:rsidP="00195BE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
    <w:p w14:paraId="1A40BD9B" w14:textId="77777777" w:rsidR="00195BE8" w:rsidRPr="00195BE8" w:rsidRDefault="00195BE8" w:rsidP="00195BE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roofErr w:type="gramStart"/>
      <w:r w:rsidRPr="00195BE8">
        <w:rPr>
          <w:rFonts w:ascii="Courier New" w:hAnsi="Courier New" w:cs="Courier New"/>
        </w:rPr>
        <w:t>e</w:t>
      </w:r>
      <w:proofErr w:type="gramEnd"/>
      <w:r w:rsidRPr="00195BE8">
        <w:rPr>
          <w:rFonts w:ascii="Courier New" w:hAnsi="Courier New" w:cs="Courier New"/>
        </w:rPr>
        <w:t>(:,:,1) =</w:t>
      </w:r>
    </w:p>
    <w:p w14:paraId="40B69F1A" w14:textId="77777777" w:rsidR="00195BE8" w:rsidRPr="00195BE8" w:rsidRDefault="00195BE8" w:rsidP="00195BE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
    <w:p w14:paraId="39028056" w14:textId="77777777" w:rsidR="00195BE8" w:rsidRPr="00195BE8" w:rsidRDefault="00195BE8" w:rsidP="00195BE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195BE8">
        <w:rPr>
          <w:rFonts w:ascii="Courier New" w:hAnsi="Courier New" w:cs="Courier New"/>
        </w:rPr>
        <w:t xml:space="preserve">   6.1865e-04</w:t>
      </w:r>
    </w:p>
    <w:p w14:paraId="30023F8E" w14:textId="77777777" w:rsidR="00195BE8" w:rsidRPr="00195BE8" w:rsidRDefault="00195BE8" w:rsidP="00195BE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
    <w:p w14:paraId="614CFC08" w14:textId="77777777" w:rsidR="00195BE8" w:rsidRPr="00195BE8" w:rsidRDefault="00195BE8" w:rsidP="00195BE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
    <w:p w14:paraId="616DA9C1" w14:textId="77777777" w:rsidR="00195BE8" w:rsidRPr="00195BE8" w:rsidRDefault="00195BE8" w:rsidP="00195BE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roofErr w:type="gramStart"/>
      <w:r w:rsidRPr="00195BE8">
        <w:rPr>
          <w:rFonts w:ascii="Courier New" w:hAnsi="Courier New" w:cs="Courier New"/>
        </w:rPr>
        <w:t>e</w:t>
      </w:r>
      <w:proofErr w:type="gramEnd"/>
      <w:r w:rsidRPr="00195BE8">
        <w:rPr>
          <w:rFonts w:ascii="Courier New" w:hAnsi="Courier New" w:cs="Courier New"/>
        </w:rPr>
        <w:t>(:,:,2) =</w:t>
      </w:r>
    </w:p>
    <w:p w14:paraId="47162BB4" w14:textId="77777777" w:rsidR="00195BE8" w:rsidRPr="00195BE8" w:rsidRDefault="00195BE8" w:rsidP="00195BE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
    <w:p w14:paraId="38976305" w14:textId="77777777" w:rsidR="00195BE8" w:rsidRPr="00195BE8" w:rsidRDefault="00195BE8" w:rsidP="00195BE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195BE8">
        <w:rPr>
          <w:rFonts w:ascii="Courier New" w:hAnsi="Courier New" w:cs="Courier New"/>
        </w:rPr>
        <w:t xml:space="preserve">   5.9147e-04</w:t>
      </w:r>
    </w:p>
    <w:p w14:paraId="22BE8D5C" w14:textId="77777777" w:rsidR="00195BE8" w:rsidRPr="00195BE8" w:rsidRDefault="00195BE8" w:rsidP="00195BE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
    <w:p w14:paraId="0341D466" w14:textId="77777777" w:rsidR="00195BE8" w:rsidRPr="00195BE8" w:rsidRDefault="00195BE8" w:rsidP="00195BE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
    <w:p w14:paraId="0F7DF598" w14:textId="77777777" w:rsidR="00195BE8" w:rsidRPr="00195BE8" w:rsidRDefault="00195BE8" w:rsidP="00195BE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roofErr w:type="gramStart"/>
      <w:r w:rsidRPr="00195BE8">
        <w:rPr>
          <w:rFonts w:ascii="Courier New" w:hAnsi="Courier New" w:cs="Courier New"/>
        </w:rPr>
        <w:t>e</w:t>
      </w:r>
      <w:proofErr w:type="gramEnd"/>
      <w:r w:rsidRPr="00195BE8">
        <w:rPr>
          <w:rFonts w:ascii="Courier New" w:hAnsi="Courier New" w:cs="Courier New"/>
        </w:rPr>
        <w:t>(:,:,3) =</w:t>
      </w:r>
    </w:p>
    <w:p w14:paraId="6E4385F6" w14:textId="77777777" w:rsidR="00195BE8" w:rsidRPr="00195BE8" w:rsidRDefault="00195BE8" w:rsidP="00195BE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
    <w:p w14:paraId="2F77129F" w14:textId="77777777" w:rsidR="00195BE8" w:rsidRPr="00195BE8" w:rsidRDefault="00195BE8" w:rsidP="00195BE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195BE8">
        <w:rPr>
          <w:rFonts w:ascii="Courier New" w:hAnsi="Courier New" w:cs="Courier New"/>
        </w:rPr>
        <w:t xml:space="preserve">   5.9707e-04</w:t>
      </w:r>
    </w:p>
    <w:p w14:paraId="0612391A" w14:textId="77777777" w:rsidR="00195BE8" w:rsidRPr="00195BE8" w:rsidRDefault="00195BE8" w:rsidP="00195BE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
    <w:p w14:paraId="0A69BC42" w14:textId="04255E09" w:rsidR="006B1A5B" w:rsidRDefault="00195BE8" w:rsidP="00195BE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195BE8">
        <w:rPr>
          <w:rFonts w:ascii="Courier New" w:hAnsi="Courier New" w:cs="Courier New"/>
        </w:rPr>
        <w:t xml:space="preserve">EDU&gt;&gt; </w:t>
      </w:r>
      <w:proofErr w:type="spellStart"/>
      <w:r w:rsidRPr="00195BE8">
        <w:rPr>
          <w:rFonts w:ascii="Courier New" w:hAnsi="Courier New" w:cs="Courier New"/>
        </w:rPr>
        <w:t>psnr</w:t>
      </w:r>
      <w:proofErr w:type="spellEnd"/>
      <w:r w:rsidRPr="00195BE8">
        <w:rPr>
          <w:rFonts w:ascii="Courier New" w:hAnsi="Courier New" w:cs="Courier New"/>
        </w:rPr>
        <w:t xml:space="preserve"> = </w:t>
      </w:r>
      <w:proofErr w:type="spellStart"/>
      <w:proofErr w:type="gramStart"/>
      <w:r w:rsidRPr="00195BE8">
        <w:rPr>
          <w:rFonts w:ascii="Courier New" w:hAnsi="Courier New" w:cs="Courier New"/>
        </w:rPr>
        <w:t>psnr</w:t>
      </w:r>
      <w:proofErr w:type="spellEnd"/>
      <w:r w:rsidRPr="00195BE8">
        <w:rPr>
          <w:rFonts w:ascii="Courier New" w:hAnsi="Courier New" w:cs="Courier New"/>
        </w:rPr>
        <w:t>(</w:t>
      </w:r>
      <w:proofErr w:type="gramEnd"/>
      <w:r w:rsidRPr="00195BE8">
        <w:rPr>
          <w:rFonts w:ascii="Courier New" w:hAnsi="Courier New" w:cs="Courier New"/>
        </w:rPr>
        <w:t>e);</w:t>
      </w:r>
    </w:p>
    <w:p w14:paraId="673658F6" w14:textId="2AFFC6CF" w:rsidR="00195BE8" w:rsidRDefault="00195BE8" w:rsidP="00195BE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Pr>
          <w:rFonts w:ascii="Courier New" w:hAnsi="Courier New" w:cs="Courier New"/>
        </w:rPr>
        <w:t xml:space="preserve">EDU&gt;&gt; </w:t>
      </w:r>
      <w:proofErr w:type="spellStart"/>
      <w:r>
        <w:rPr>
          <w:rFonts w:ascii="Courier New" w:hAnsi="Courier New" w:cs="Courier New"/>
        </w:rPr>
        <w:t>psnr</w:t>
      </w:r>
      <w:proofErr w:type="spellEnd"/>
    </w:p>
    <w:p w14:paraId="156030CA" w14:textId="77777777" w:rsidR="00195BE8" w:rsidRPr="00195BE8" w:rsidRDefault="00195BE8" w:rsidP="00195BE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roofErr w:type="spellStart"/>
      <w:proofErr w:type="gramStart"/>
      <w:r w:rsidRPr="00195BE8">
        <w:rPr>
          <w:rFonts w:ascii="Courier New" w:hAnsi="Courier New" w:cs="Courier New"/>
        </w:rPr>
        <w:t>ans</w:t>
      </w:r>
      <w:proofErr w:type="spellEnd"/>
      <w:proofErr w:type="gramEnd"/>
      <w:r w:rsidRPr="00195BE8">
        <w:rPr>
          <w:rFonts w:ascii="Courier New" w:hAnsi="Courier New" w:cs="Courier New"/>
        </w:rPr>
        <w:t>(:,:,1) =</w:t>
      </w:r>
    </w:p>
    <w:p w14:paraId="263C7812" w14:textId="77777777" w:rsidR="00195BE8" w:rsidRPr="00195BE8" w:rsidRDefault="00195BE8" w:rsidP="00195BE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
    <w:p w14:paraId="78D71756" w14:textId="77777777" w:rsidR="00195BE8" w:rsidRPr="00195BE8" w:rsidRDefault="00195BE8" w:rsidP="00195BE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195BE8">
        <w:rPr>
          <w:rFonts w:ascii="Courier New" w:hAnsi="Courier New" w:cs="Courier New"/>
        </w:rPr>
        <w:t xml:space="preserve">   80.2163</w:t>
      </w:r>
    </w:p>
    <w:p w14:paraId="6EA74569" w14:textId="77777777" w:rsidR="00195BE8" w:rsidRPr="00195BE8" w:rsidRDefault="00195BE8" w:rsidP="00195BE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
    <w:p w14:paraId="221EC110" w14:textId="77777777" w:rsidR="00195BE8" w:rsidRPr="00195BE8" w:rsidRDefault="00195BE8" w:rsidP="00195BE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
    <w:p w14:paraId="10E1364B" w14:textId="77777777" w:rsidR="00195BE8" w:rsidRPr="00195BE8" w:rsidRDefault="00195BE8" w:rsidP="00195BE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roofErr w:type="spellStart"/>
      <w:proofErr w:type="gramStart"/>
      <w:r w:rsidRPr="00195BE8">
        <w:rPr>
          <w:rFonts w:ascii="Courier New" w:hAnsi="Courier New" w:cs="Courier New"/>
        </w:rPr>
        <w:t>ans</w:t>
      </w:r>
      <w:proofErr w:type="spellEnd"/>
      <w:proofErr w:type="gramEnd"/>
      <w:r w:rsidRPr="00195BE8">
        <w:rPr>
          <w:rFonts w:ascii="Courier New" w:hAnsi="Courier New" w:cs="Courier New"/>
        </w:rPr>
        <w:t>(:,:,2) =</w:t>
      </w:r>
    </w:p>
    <w:p w14:paraId="2AEC868E" w14:textId="77777777" w:rsidR="00195BE8" w:rsidRPr="00195BE8" w:rsidRDefault="00195BE8" w:rsidP="00195BE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
    <w:p w14:paraId="4EF2CEFA" w14:textId="77777777" w:rsidR="00195BE8" w:rsidRPr="00195BE8" w:rsidRDefault="00195BE8" w:rsidP="00195BE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195BE8">
        <w:rPr>
          <w:rFonts w:ascii="Courier New" w:hAnsi="Courier New" w:cs="Courier New"/>
        </w:rPr>
        <w:t xml:space="preserve">   80.4115</w:t>
      </w:r>
    </w:p>
    <w:p w14:paraId="53FB1B0B" w14:textId="77777777" w:rsidR="00195BE8" w:rsidRPr="00195BE8" w:rsidRDefault="00195BE8" w:rsidP="00195BE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
    <w:p w14:paraId="6349671C" w14:textId="77777777" w:rsidR="00195BE8" w:rsidRPr="00195BE8" w:rsidRDefault="00195BE8" w:rsidP="00195BE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
    <w:p w14:paraId="12058F84" w14:textId="77777777" w:rsidR="00195BE8" w:rsidRPr="00195BE8" w:rsidRDefault="00195BE8" w:rsidP="00195BE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roofErr w:type="spellStart"/>
      <w:proofErr w:type="gramStart"/>
      <w:r w:rsidRPr="00195BE8">
        <w:rPr>
          <w:rFonts w:ascii="Courier New" w:hAnsi="Courier New" w:cs="Courier New"/>
        </w:rPr>
        <w:t>ans</w:t>
      </w:r>
      <w:proofErr w:type="spellEnd"/>
      <w:proofErr w:type="gramEnd"/>
      <w:r w:rsidRPr="00195BE8">
        <w:rPr>
          <w:rFonts w:ascii="Courier New" w:hAnsi="Courier New" w:cs="Courier New"/>
        </w:rPr>
        <w:t>(:,:,3) =</w:t>
      </w:r>
    </w:p>
    <w:p w14:paraId="7A5F7578" w14:textId="77777777" w:rsidR="00195BE8" w:rsidRPr="00195BE8" w:rsidRDefault="00195BE8" w:rsidP="00195BE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
    <w:p w14:paraId="3B2A777A" w14:textId="77777777" w:rsidR="00195BE8" w:rsidRPr="00195BE8" w:rsidRDefault="00195BE8" w:rsidP="00195BE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195BE8">
        <w:rPr>
          <w:rFonts w:ascii="Courier New" w:hAnsi="Courier New" w:cs="Courier New"/>
        </w:rPr>
        <w:t xml:space="preserve">   80.3706</w:t>
      </w:r>
    </w:p>
    <w:p w14:paraId="28952C9A" w14:textId="77777777" w:rsidR="00195BE8" w:rsidRDefault="00195BE8" w:rsidP="00195BE8">
      <w:pPr>
        <w:widowControl w:val="0"/>
        <w:tabs>
          <w:tab w:val="left" w:pos="220"/>
          <w:tab w:val="left" w:pos="720"/>
        </w:tabs>
        <w:autoSpaceDE w:val="0"/>
        <w:autoSpaceDN w:val="0"/>
        <w:adjustRightInd w:val="0"/>
        <w:ind w:left="720"/>
        <w:rPr>
          <w:rFonts w:ascii="Courier New" w:hAnsi="Courier New" w:cs="Courier New"/>
          <w:b/>
        </w:rPr>
      </w:pPr>
    </w:p>
    <w:p w14:paraId="1567E794" w14:textId="4E2BC3B3" w:rsidR="006B1A5B" w:rsidRDefault="006B1A5B" w:rsidP="00195BE8">
      <w:pPr>
        <w:rPr>
          <w:rFonts w:ascii="Courier New" w:hAnsi="Courier New" w:cs="Courier New"/>
          <w:b/>
        </w:rPr>
      </w:pPr>
      <w:r>
        <w:rPr>
          <w:rFonts w:ascii="Courier New" w:hAnsi="Courier New" w:cs="Courier New"/>
          <w:b/>
        </w:rPr>
        <w:br w:type="page"/>
      </w:r>
    </w:p>
    <w:p w14:paraId="7FFF86EF" w14:textId="77777777" w:rsidR="006B1A5B" w:rsidRPr="006B1A5B" w:rsidRDefault="006B1A5B" w:rsidP="006B1A5B">
      <w:pPr>
        <w:widowControl w:val="0"/>
        <w:tabs>
          <w:tab w:val="left" w:pos="220"/>
          <w:tab w:val="left" w:pos="720"/>
        </w:tabs>
        <w:autoSpaceDE w:val="0"/>
        <w:autoSpaceDN w:val="0"/>
        <w:adjustRightInd w:val="0"/>
        <w:rPr>
          <w:rFonts w:ascii="Courier New" w:hAnsi="Courier New" w:cs="Courier New"/>
          <w:b/>
        </w:rPr>
      </w:pPr>
    </w:p>
    <w:p w14:paraId="29A23C80" w14:textId="4FF7B82A" w:rsidR="00EF7ADD" w:rsidRDefault="00EF7ADD" w:rsidP="00195BE8">
      <w:pPr>
        <w:widowControl w:val="0"/>
        <w:tabs>
          <w:tab w:val="left" w:pos="220"/>
          <w:tab w:val="left" w:pos="720"/>
        </w:tabs>
        <w:autoSpaceDE w:val="0"/>
        <w:autoSpaceDN w:val="0"/>
        <w:adjustRightInd w:val="0"/>
        <w:ind w:left="720"/>
        <w:rPr>
          <w:rFonts w:ascii="Courier New" w:hAnsi="Courier New" w:cs="Courier New"/>
          <w:b/>
        </w:rPr>
      </w:pPr>
      <w:r>
        <w:rPr>
          <w:rFonts w:ascii="Courier New" w:hAnsi="Courier New" w:cs="Courier New"/>
          <w:b/>
        </w:rPr>
        <w:t>3x3 Median</w:t>
      </w:r>
    </w:p>
    <w:p w14:paraId="6D079CFC" w14:textId="77777777" w:rsidR="00195BE8" w:rsidRPr="007F09E1" w:rsidRDefault="00195BE8" w:rsidP="00195BE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7F09E1">
        <w:rPr>
          <w:rFonts w:ascii="Courier New" w:hAnsi="Courier New" w:cs="Courier New"/>
        </w:rPr>
        <w:t xml:space="preserve">EDU&gt;&gt; f = </w:t>
      </w:r>
      <w:proofErr w:type="spellStart"/>
      <w:proofErr w:type="gramStart"/>
      <w:r w:rsidRPr="007F09E1">
        <w:rPr>
          <w:rFonts w:ascii="Courier New" w:hAnsi="Courier New" w:cs="Courier New"/>
        </w:rPr>
        <w:t>imread</w:t>
      </w:r>
      <w:proofErr w:type="spellEnd"/>
      <w:r w:rsidRPr="007F09E1">
        <w:rPr>
          <w:rFonts w:ascii="Courier New" w:hAnsi="Courier New" w:cs="Courier New"/>
        </w:rPr>
        <w:t>(</w:t>
      </w:r>
      <w:proofErr w:type="gramEnd"/>
      <w:r w:rsidRPr="007F09E1">
        <w:rPr>
          <w:rFonts w:ascii="Courier New" w:hAnsi="Courier New" w:cs="Courier New"/>
        </w:rPr>
        <w:t>'DSCN0479-001.jpg');</w:t>
      </w:r>
    </w:p>
    <w:p w14:paraId="581E6A81" w14:textId="77777777" w:rsidR="00195BE8" w:rsidRPr="007F09E1" w:rsidRDefault="00195BE8" w:rsidP="00195BE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7F09E1">
        <w:rPr>
          <w:rFonts w:ascii="Courier New" w:hAnsi="Courier New" w:cs="Courier New"/>
        </w:rPr>
        <w:t xml:space="preserve">EDU&gt;&gt; g = </w:t>
      </w:r>
      <w:proofErr w:type="spellStart"/>
      <w:r w:rsidRPr="007F09E1">
        <w:rPr>
          <w:rFonts w:ascii="Courier New" w:hAnsi="Courier New" w:cs="Courier New"/>
        </w:rPr>
        <w:t>median_</w:t>
      </w:r>
      <w:proofErr w:type="gramStart"/>
      <w:r w:rsidRPr="007F09E1">
        <w:rPr>
          <w:rFonts w:ascii="Courier New" w:hAnsi="Courier New" w:cs="Courier New"/>
        </w:rPr>
        <w:t>filter</w:t>
      </w:r>
      <w:proofErr w:type="spellEnd"/>
      <w:r w:rsidRPr="007F09E1">
        <w:rPr>
          <w:rFonts w:ascii="Courier New" w:hAnsi="Courier New" w:cs="Courier New"/>
        </w:rPr>
        <w:t>(</w:t>
      </w:r>
      <w:proofErr w:type="gramEnd"/>
      <w:r w:rsidRPr="007F09E1">
        <w:rPr>
          <w:rFonts w:ascii="Courier New" w:hAnsi="Courier New" w:cs="Courier New"/>
        </w:rPr>
        <w:t xml:space="preserve">f, [3 </w:t>
      </w:r>
      <w:proofErr w:type="spellStart"/>
      <w:r w:rsidRPr="007F09E1">
        <w:rPr>
          <w:rFonts w:ascii="Courier New" w:hAnsi="Courier New" w:cs="Courier New"/>
        </w:rPr>
        <w:t>3</w:t>
      </w:r>
      <w:proofErr w:type="spellEnd"/>
      <w:r w:rsidRPr="007F09E1">
        <w:rPr>
          <w:rFonts w:ascii="Courier New" w:hAnsi="Courier New" w:cs="Courier New"/>
        </w:rPr>
        <w:t>],0.005);</w:t>
      </w:r>
    </w:p>
    <w:p w14:paraId="702F233D" w14:textId="21E8B38D" w:rsidR="00195BE8" w:rsidRPr="007F09E1" w:rsidRDefault="00195BE8" w:rsidP="00195BE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7F09E1">
        <w:rPr>
          <w:rFonts w:ascii="Courier New" w:hAnsi="Courier New" w:cs="Courier New"/>
        </w:rPr>
        <w:t xml:space="preserve">EDU&gt;&gt; e = </w:t>
      </w:r>
      <w:proofErr w:type="spellStart"/>
      <w:proofErr w:type="gramStart"/>
      <w:r w:rsidRPr="007F09E1">
        <w:rPr>
          <w:rFonts w:ascii="Courier New" w:hAnsi="Courier New" w:cs="Courier New"/>
        </w:rPr>
        <w:t>mse</w:t>
      </w:r>
      <w:proofErr w:type="spellEnd"/>
      <w:r w:rsidRPr="007F09E1">
        <w:rPr>
          <w:rFonts w:ascii="Courier New" w:hAnsi="Courier New" w:cs="Courier New"/>
        </w:rPr>
        <w:t>(</w:t>
      </w:r>
      <w:proofErr w:type="spellStart"/>
      <w:proofErr w:type="gramEnd"/>
      <w:r w:rsidRPr="007F09E1">
        <w:rPr>
          <w:rFonts w:ascii="Courier New" w:hAnsi="Courier New" w:cs="Courier New"/>
        </w:rPr>
        <w:t>f,g</w:t>
      </w:r>
      <w:proofErr w:type="spellEnd"/>
      <w:r w:rsidRPr="007F09E1">
        <w:rPr>
          <w:rFonts w:ascii="Courier New" w:hAnsi="Courier New" w:cs="Courier New"/>
        </w:rPr>
        <w:t>);</w:t>
      </w:r>
    </w:p>
    <w:p w14:paraId="2E7ED9B2" w14:textId="77777777" w:rsidR="00195BE8" w:rsidRPr="007F09E1" w:rsidRDefault="00195BE8" w:rsidP="00195BE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7F09E1">
        <w:rPr>
          <w:rFonts w:ascii="Courier New" w:hAnsi="Courier New" w:cs="Courier New"/>
        </w:rPr>
        <w:t xml:space="preserve">EDU&gt;&gt; e = </w:t>
      </w:r>
      <w:proofErr w:type="spellStart"/>
      <w:proofErr w:type="gramStart"/>
      <w:r w:rsidRPr="007F09E1">
        <w:rPr>
          <w:rFonts w:ascii="Courier New" w:hAnsi="Courier New" w:cs="Courier New"/>
        </w:rPr>
        <w:t>mse</w:t>
      </w:r>
      <w:proofErr w:type="spellEnd"/>
      <w:r w:rsidRPr="007F09E1">
        <w:rPr>
          <w:rFonts w:ascii="Courier New" w:hAnsi="Courier New" w:cs="Courier New"/>
        </w:rPr>
        <w:t>(</w:t>
      </w:r>
      <w:proofErr w:type="gramEnd"/>
      <w:r w:rsidRPr="007F09E1">
        <w:rPr>
          <w:rFonts w:ascii="Courier New" w:hAnsi="Courier New" w:cs="Courier New"/>
        </w:rPr>
        <w:t>f(:,:,1),g);</w:t>
      </w:r>
    </w:p>
    <w:p w14:paraId="537243FA" w14:textId="77777777" w:rsidR="00195BE8" w:rsidRPr="007F09E1" w:rsidRDefault="00195BE8" w:rsidP="00195BE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7F09E1">
        <w:rPr>
          <w:rFonts w:ascii="Courier New" w:hAnsi="Courier New" w:cs="Courier New"/>
        </w:rPr>
        <w:t>EDU&gt;&gt; e</w:t>
      </w:r>
    </w:p>
    <w:p w14:paraId="61A69E24" w14:textId="77777777" w:rsidR="00195BE8" w:rsidRPr="007F09E1" w:rsidRDefault="00195BE8" w:rsidP="00195BE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
    <w:p w14:paraId="500DC07D" w14:textId="77777777" w:rsidR="00195BE8" w:rsidRPr="007F09E1" w:rsidRDefault="00195BE8" w:rsidP="00195BE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roofErr w:type="gramStart"/>
      <w:r w:rsidRPr="007F09E1">
        <w:rPr>
          <w:rFonts w:ascii="Courier New" w:hAnsi="Courier New" w:cs="Courier New"/>
        </w:rPr>
        <w:t>e</w:t>
      </w:r>
      <w:proofErr w:type="gramEnd"/>
      <w:r w:rsidRPr="007F09E1">
        <w:rPr>
          <w:rFonts w:ascii="Courier New" w:hAnsi="Courier New" w:cs="Courier New"/>
        </w:rPr>
        <w:t xml:space="preserve"> =</w:t>
      </w:r>
    </w:p>
    <w:p w14:paraId="3A9E6D74" w14:textId="77777777" w:rsidR="00195BE8" w:rsidRPr="007F09E1" w:rsidRDefault="00195BE8" w:rsidP="00195BE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
    <w:p w14:paraId="773CF625" w14:textId="6AD9C026" w:rsidR="00195BE8" w:rsidRPr="007F09E1" w:rsidRDefault="00195BE8" w:rsidP="00195BE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7F09E1">
        <w:rPr>
          <w:rFonts w:ascii="Courier New" w:hAnsi="Courier New" w:cs="Courier New"/>
        </w:rPr>
        <w:t xml:space="preserve">    0.0066</w:t>
      </w:r>
    </w:p>
    <w:p w14:paraId="06494F13" w14:textId="77777777" w:rsidR="00195BE8" w:rsidRPr="007F09E1" w:rsidRDefault="00195BE8" w:rsidP="00195BE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7F09E1">
        <w:rPr>
          <w:rFonts w:ascii="Courier New" w:hAnsi="Courier New" w:cs="Courier New"/>
        </w:rPr>
        <w:t xml:space="preserve">EDU&gt;&gt; </w:t>
      </w:r>
      <w:proofErr w:type="spellStart"/>
      <w:r w:rsidRPr="007F09E1">
        <w:rPr>
          <w:rFonts w:ascii="Courier New" w:hAnsi="Courier New" w:cs="Courier New"/>
        </w:rPr>
        <w:t>psnr</w:t>
      </w:r>
      <w:proofErr w:type="spellEnd"/>
      <w:r w:rsidRPr="007F09E1">
        <w:rPr>
          <w:rFonts w:ascii="Courier New" w:hAnsi="Courier New" w:cs="Courier New"/>
        </w:rPr>
        <w:t xml:space="preserve"> = </w:t>
      </w:r>
      <w:proofErr w:type="spellStart"/>
      <w:proofErr w:type="gramStart"/>
      <w:r w:rsidRPr="007F09E1">
        <w:rPr>
          <w:rFonts w:ascii="Courier New" w:hAnsi="Courier New" w:cs="Courier New"/>
        </w:rPr>
        <w:t>psnr</w:t>
      </w:r>
      <w:proofErr w:type="spellEnd"/>
      <w:r w:rsidRPr="007F09E1">
        <w:rPr>
          <w:rFonts w:ascii="Courier New" w:hAnsi="Courier New" w:cs="Courier New"/>
        </w:rPr>
        <w:t>(</w:t>
      </w:r>
      <w:proofErr w:type="gramEnd"/>
      <w:r w:rsidRPr="007F09E1">
        <w:rPr>
          <w:rFonts w:ascii="Courier New" w:hAnsi="Courier New" w:cs="Courier New"/>
        </w:rPr>
        <w:t>e);</w:t>
      </w:r>
    </w:p>
    <w:p w14:paraId="456B3F14" w14:textId="77777777" w:rsidR="00195BE8" w:rsidRPr="007F09E1" w:rsidRDefault="00195BE8" w:rsidP="00195BE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7F09E1">
        <w:rPr>
          <w:rFonts w:ascii="Courier New" w:hAnsi="Courier New" w:cs="Courier New"/>
        </w:rPr>
        <w:t xml:space="preserve">EDU&gt;&gt; </w:t>
      </w:r>
      <w:proofErr w:type="spellStart"/>
      <w:r w:rsidRPr="007F09E1">
        <w:rPr>
          <w:rFonts w:ascii="Courier New" w:hAnsi="Courier New" w:cs="Courier New"/>
        </w:rPr>
        <w:t>psnr</w:t>
      </w:r>
      <w:proofErr w:type="spellEnd"/>
    </w:p>
    <w:p w14:paraId="3E5FBE6E" w14:textId="77777777" w:rsidR="00195BE8" w:rsidRPr="007F09E1" w:rsidRDefault="00195BE8" w:rsidP="00195BE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
    <w:p w14:paraId="7A194578" w14:textId="77777777" w:rsidR="00195BE8" w:rsidRPr="007F09E1" w:rsidRDefault="00195BE8" w:rsidP="00195BE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roofErr w:type="spellStart"/>
      <w:proofErr w:type="gramStart"/>
      <w:r w:rsidRPr="007F09E1">
        <w:rPr>
          <w:rFonts w:ascii="Courier New" w:hAnsi="Courier New" w:cs="Courier New"/>
        </w:rPr>
        <w:t>psnr</w:t>
      </w:r>
      <w:proofErr w:type="spellEnd"/>
      <w:proofErr w:type="gramEnd"/>
      <w:r w:rsidRPr="007F09E1">
        <w:rPr>
          <w:rFonts w:ascii="Courier New" w:hAnsi="Courier New" w:cs="Courier New"/>
        </w:rPr>
        <w:t xml:space="preserve"> =</w:t>
      </w:r>
    </w:p>
    <w:p w14:paraId="368AFFAF" w14:textId="77777777" w:rsidR="00195BE8" w:rsidRPr="007F09E1" w:rsidRDefault="00195BE8" w:rsidP="00195BE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
    <w:p w14:paraId="1AE81759" w14:textId="0D7FB66B" w:rsidR="00195BE8" w:rsidRPr="007F09E1" w:rsidRDefault="00195BE8" w:rsidP="00195BE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7F09E1">
        <w:rPr>
          <w:rFonts w:ascii="Courier New" w:hAnsi="Courier New" w:cs="Courier New"/>
        </w:rPr>
        <w:t xml:space="preserve">   69.9477</w:t>
      </w:r>
    </w:p>
    <w:p w14:paraId="7E80755E" w14:textId="77777777" w:rsidR="006B1A5B" w:rsidRDefault="006B1A5B" w:rsidP="00EF7ADD">
      <w:pPr>
        <w:widowControl w:val="0"/>
        <w:tabs>
          <w:tab w:val="left" w:pos="220"/>
          <w:tab w:val="left" w:pos="720"/>
        </w:tabs>
        <w:autoSpaceDE w:val="0"/>
        <w:autoSpaceDN w:val="0"/>
        <w:adjustRightInd w:val="0"/>
        <w:spacing w:after="240"/>
        <w:ind w:left="720"/>
        <w:rPr>
          <w:rFonts w:ascii="Courier New" w:hAnsi="Courier New" w:cs="Courier New"/>
          <w:b/>
        </w:rPr>
      </w:pPr>
    </w:p>
    <w:p w14:paraId="565EECC8" w14:textId="77777777" w:rsidR="00EF7ADD" w:rsidRDefault="00EF7ADD" w:rsidP="00E01458">
      <w:pPr>
        <w:widowControl w:val="0"/>
        <w:tabs>
          <w:tab w:val="left" w:pos="220"/>
          <w:tab w:val="left" w:pos="720"/>
        </w:tabs>
        <w:autoSpaceDE w:val="0"/>
        <w:autoSpaceDN w:val="0"/>
        <w:adjustRightInd w:val="0"/>
        <w:ind w:left="720"/>
        <w:rPr>
          <w:rFonts w:ascii="Courier New" w:hAnsi="Courier New" w:cs="Courier New"/>
          <w:b/>
        </w:rPr>
      </w:pPr>
      <w:r>
        <w:rPr>
          <w:rFonts w:ascii="Courier New" w:hAnsi="Courier New" w:cs="Courier New"/>
          <w:b/>
        </w:rPr>
        <w:t>7x7 Median</w:t>
      </w:r>
    </w:p>
    <w:p w14:paraId="57951283" w14:textId="77777777" w:rsidR="00E01458" w:rsidRPr="007F09E1" w:rsidRDefault="00E01458" w:rsidP="00E0145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7F09E1">
        <w:rPr>
          <w:rFonts w:ascii="Courier New" w:hAnsi="Courier New" w:cs="Courier New"/>
        </w:rPr>
        <w:t xml:space="preserve">EDU&gt;&gt; g = </w:t>
      </w:r>
      <w:proofErr w:type="spellStart"/>
      <w:r w:rsidRPr="007F09E1">
        <w:rPr>
          <w:rFonts w:ascii="Courier New" w:hAnsi="Courier New" w:cs="Courier New"/>
        </w:rPr>
        <w:t>median_</w:t>
      </w:r>
      <w:proofErr w:type="gramStart"/>
      <w:r w:rsidRPr="007F09E1">
        <w:rPr>
          <w:rFonts w:ascii="Courier New" w:hAnsi="Courier New" w:cs="Courier New"/>
        </w:rPr>
        <w:t>filter</w:t>
      </w:r>
      <w:proofErr w:type="spellEnd"/>
      <w:r w:rsidRPr="007F09E1">
        <w:rPr>
          <w:rFonts w:ascii="Courier New" w:hAnsi="Courier New" w:cs="Courier New"/>
        </w:rPr>
        <w:t>(</w:t>
      </w:r>
      <w:proofErr w:type="gramEnd"/>
      <w:r w:rsidRPr="007F09E1">
        <w:rPr>
          <w:rFonts w:ascii="Courier New" w:hAnsi="Courier New" w:cs="Courier New"/>
        </w:rPr>
        <w:t xml:space="preserve">f, [7 </w:t>
      </w:r>
      <w:proofErr w:type="spellStart"/>
      <w:r w:rsidRPr="007F09E1">
        <w:rPr>
          <w:rFonts w:ascii="Courier New" w:hAnsi="Courier New" w:cs="Courier New"/>
        </w:rPr>
        <w:t>7</w:t>
      </w:r>
      <w:proofErr w:type="spellEnd"/>
      <w:r w:rsidRPr="007F09E1">
        <w:rPr>
          <w:rFonts w:ascii="Courier New" w:hAnsi="Courier New" w:cs="Courier New"/>
        </w:rPr>
        <w:t>],0.005);</w:t>
      </w:r>
    </w:p>
    <w:p w14:paraId="0CF41D2F" w14:textId="77777777" w:rsidR="00E01458" w:rsidRPr="007F09E1" w:rsidRDefault="00E01458" w:rsidP="00E0145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7F09E1">
        <w:rPr>
          <w:rFonts w:ascii="Courier New" w:hAnsi="Courier New" w:cs="Courier New"/>
        </w:rPr>
        <w:t xml:space="preserve">EDU&gt;&gt; e = </w:t>
      </w:r>
      <w:proofErr w:type="spellStart"/>
      <w:proofErr w:type="gramStart"/>
      <w:r w:rsidRPr="007F09E1">
        <w:rPr>
          <w:rFonts w:ascii="Courier New" w:hAnsi="Courier New" w:cs="Courier New"/>
        </w:rPr>
        <w:t>mse</w:t>
      </w:r>
      <w:proofErr w:type="spellEnd"/>
      <w:r w:rsidRPr="007F09E1">
        <w:rPr>
          <w:rFonts w:ascii="Courier New" w:hAnsi="Courier New" w:cs="Courier New"/>
        </w:rPr>
        <w:t>(</w:t>
      </w:r>
      <w:proofErr w:type="gramEnd"/>
      <w:r w:rsidRPr="007F09E1">
        <w:rPr>
          <w:rFonts w:ascii="Courier New" w:hAnsi="Courier New" w:cs="Courier New"/>
        </w:rPr>
        <w:t>f(:,:,1),g);</w:t>
      </w:r>
    </w:p>
    <w:p w14:paraId="0C1055A4" w14:textId="77777777" w:rsidR="00E01458" w:rsidRPr="007F09E1" w:rsidRDefault="00E01458" w:rsidP="00E0145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7F09E1">
        <w:rPr>
          <w:rFonts w:ascii="Courier New" w:hAnsi="Courier New" w:cs="Courier New"/>
        </w:rPr>
        <w:t>EDU&gt;&gt; e</w:t>
      </w:r>
    </w:p>
    <w:p w14:paraId="69B22594" w14:textId="77777777" w:rsidR="00E01458" w:rsidRPr="007F09E1" w:rsidRDefault="00E01458" w:rsidP="00E0145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
    <w:p w14:paraId="72589706" w14:textId="77777777" w:rsidR="00E01458" w:rsidRPr="007F09E1" w:rsidRDefault="00E01458" w:rsidP="00E0145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roofErr w:type="gramStart"/>
      <w:r w:rsidRPr="007F09E1">
        <w:rPr>
          <w:rFonts w:ascii="Courier New" w:hAnsi="Courier New" w:cs="Courier New"/>
        </w:rPr>
        <w:t>e</w:t>
      </w:r>
      <w:proofErr w:type="gramEnd"/>
      <w:r w:rsidRPr="007F09E1">
        <w:rPr>
          <w:rFonts w:ascii="Courier New" w:hAnsi="Courier New" w:cs="Courier New"/>
        </w:rPr>
        <w:t xml:space="preserve"> =</w:t>
      </w:r>
    </w:p>
    <w:p w14:paraId="4BA6AF79" w14:textId="77777777" w:rsidR="00E01458" w:rsidRPr="007F09E1" w:rsidRDefault="00E01458" w:rsidP="00E0145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
    <w:p w14:paraId="7AE01706" w14:textId="54A69D2E" w:rsidR="00195BE8" w:rsidRPr="007F09E1" w:rsidRDefault="00E01458" w:rsidP="00E0145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7F09E1">
        <w:rPr>
          <w:rFonts w:ascii="Courier New" w:hAnsi="Courier New" w:cs="Courier New"/>
        </w:rPr>
        <w:t xml:space="preserve">    0.0073</w:t>
      </w:r>
    </w:p>
    <w:p w14:paraId="63AE72AD" w14:textId="5ADBA6E5" w:rsidR="00E01458" w:rsidRPr="007F09E1" w:rsidRDefault="00E01458" w:rsidP="00E0145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7F09E1">
        <w:rPr>
          <w:rFonts w:ascii="Courier New" w:hAnsi="Courier New" w:cs="Courier New"/>
        </w:rPr>
        <w:t xml:space="preserve">EDU&gt;&gt; </w:t>
      </w:r>
      <w:proofErr w:type="spellStart"/>
      <w:r w:rsidRPr="007F09E1">
        <w:rPr>
          <w:rFonts w:ascii="Courier New" w:hAnsi="Courier New" w:cs="Courier New"/>
        </w:rPr>
        <w:t>psnr</w:t>
      </w:r>
      <w:proofErr w:type="spellEnd"/>
      <w:r w:rsidRPr="007F09E1">
        <w:rPr>
          <w:rFonts w:ascii="Courier New" w:hAnsi="Courier New" w:cs="Courier New"/>
        </w:rPr>
        <w:t xml:space="preserve"> = </w:t>
      </w:r>
      <w:proofErr w:type="spellStart"/>
      <w:proofErr w:type="gramStart"/>
      <w:r w:rsidRPr="007F09E1">
        <w:rPr>
          <w:rFonts w:ascii="Courier New" w:hAnsi="Courier New" w:cs="Courier New"/>
        </w:rPr>
        <w:t>psnr</w:t>
      </w:r>
      <w:proofErr w:type="spellEnd"/>
      <w:r w:rsidRPr="007F09E1">
        <w:rPr>
          <w:rFonts w:ascii="Courier New" w:hAnsi="Courier New" w:cs="Courier New"/>
        </w:rPr>
        <w:t>(</w:t>
      </w:r>
      <w:proofErr w:type="gramEnd"/>
      <w:r w:rsidRPr="007F09E1">
        <w:rPr>
          <w:rFonts w:ascii="Courier New" w:hAnsi="Courier New" w:cs="Courier New"/>
        </w:rPr>
        <w:t>e);</w:t>
      </w:r>
    </w:p>
    <w:p w14:paraId="367252B4" w14:textId="56D7EB18" w:rsidR="00E01458" w:rsidRPr="007F09E1" w:rsidRDefault="00E01458" w:rsidP="00E0145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7F09E1">
        <w:rPr>
          <w:rFonts w:ascii="Courier New" w:hAnsi="Courier New" w:cs="Courier New"/>
        </w:rPr>
        <w:t xml:space="preserve">EDU&gt;&gt; </w:t>
      </w:r>
      <w:proofErr w:type="spellStart"/>
      <w:r w:rsidRPr="007F09E1">
        <w:rPr>
          <w:rFonts w:ascii="Courier New" w:hAnsi="Courier New" w:cs="Courier New"/>
        </w:rPr>
        <w:t>psnr</w:t>
      </w:r>
      <w:proofErr w:type="spellEnd"/>
    </w:p>
    <w:p w14:paraId="3462CFE9" w14:textId="1DC0DE46" w:rsidR="00E01458" w:rsidRPr="007F09E1" w:rsidRDefault="00E01458" w:rsidP="00E0145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proofErr w:type="spellStart"/>
      <w:proofErr w:type="gramStart"/>
      <w:r w:rsidRPr="007F09E1">
        <w:rPr>
          <w:rFonts w:ascii="Courier New" w:hAnsi="Courier New" w:cs="Courier New"/>
        </w:rPr>
        <w:t>ans</w:t>
      </w:r>
      <w:proofErr w:type="spellEnd"/>
      <w:proofErr w:type="gramEnd"/>
      <w:r w:rsidRPr="007F09E1">
        <w:rPr>
          <w:rFonts w:ascii="Courier New" w:hAnsi="Courier New" w:cs="Courier New"/>
        </w:rPr>
        <w:t xml:space="preserve"> = </w:t>
      </w:r>
    </w:p>
    <w:p w14:paraId="53A8D7D3" w14:textId="5561E542" w:rsidR="00E01458" w:rsidRPr="007F09E1" w:rsidRDefault="00E01458" w:rsidP="00E01458">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7F09E1">
        <w:rPr>
          <w:rFonts w:ascii="Courier New" w:hAnsi="Courier New" w:cs="Courier New"/>
        </w:rPr>
        <w:tab/>
        <w:t>69.5041</w:t>
      </w:r>
    </w:p>
    <w:p w14:paraId="341A2DA5" w14:textId="70EAA027" w:rsidR="00EF7ADD" w:rsidRDefault="00E01458" w:rsidP="00EF7ADD">
      <w:pPr>
        <w:widowControl w:val="0"/>
        <w:autoSpaceDE w:val="0"/>
        <w:autoSpaceDN w:val="0"/>
        <w:adjustRightInd w:val="0"/>
        <w:rPr>
          <w:rFonts w:ascii="Courier" w:hAnsi="Courier" w:cs="Times New Roman"/>
        </w:rPr>
      </w:pPr>
      <w:r>
        <w:rPr>
          <w:rFonts w:ascii="Courier" w:hAnsi="Courier" w:cs="Times New Roman"/>
        </w:rPr>
        <w:tab/>
      </w:r>
    </w:p>
    <w:p w14:paraId="10687862" w14:textId="12DEFFE0" w:rsidR="00EF7ADD" w:rsidRDefault="00EF7ADD" w:rsidP="00EF7ADD">
      <w:pPr>
        <w:widowControl w:val="0"/>
        <w:autoSpaceDE w:val="0"/>
        <w:autoSpaceDN w:val="0"/>
        <w:adjustRightInd w:val="0"/>
        <w:rPr>
          <w:rFonts w:ascii="Courier" w:hAnsi="Courier" w:cs="Times New Roman"/>
        </w:rPr>
      </w:pPr>
      <w:r>
        <w:rPr>
          <w:rFonts w:ascii="Courier" w:hAnsi="Courier" w:cs="Times New Roman"/>
        </w:rPr>
        <w:tab/>
      </w:r>
    </w:p>
    <w:p w14:paraId="28890C48" w14:textId="77777777" w:rsidR="005050AC" w:rsidRDefault="005050AC" w:rsidP="00271C58">
      <w:pPr>
        <w:widowControl w:val="0"/>
        <w:tabs>
          <w:tab w:val="left" w:pos="220"/>
          <w:tab w:val="left" w:pos="720"/>
        </w:tabs>
        <w:autoSpaceDE w:val="0"/>
        <w:autoSpaceDN w:val="0"/>
        <w:adjustRightInd w:val="0"/>
        <w:spacing w:after="240"/>
        <w:ind w:left="720"/>
        <w:rPr>
          <w:rFonts w:ascii="Courier New" w:hAnsi="Courier New" w:cs="Courier New"/>
        </w:rPr>
      </w:pPr>
    </w:p>
    <w:p w14:paraId="2CA8EF45" w14:textId="11462CB7" w:rsidR="00574E28" w:rsidRDefault="00574E28">
      <w:pPr>
        <w:rPr>
          <w:rFonts w:ascii="Courier New" w:hAnsi="Courier New" w:cs="Courier New"/>
        </w:rPr>
      </w:pPr>
      <w:r>
        <w:rPr>
          <w:rFonts w:ascii="Courier New" w:hAnsi="Courier New" w:cs="Courier New"/>
        </w:rPr>
        <w:br w:type="page"/>
      </w:r>
    </w:p>
    <w:p w14:paraId="4C2E1A15" w14:textId="77777777" w:rsidR="005050AC" w:rsidRPr="00BB4CCB" w:rsidRDefault="005050AC" w:rsidP="00271C58">
      <w:pPr>
        <w:widowControl w:val="0"/>
        <w:tabs>
          <w:tab w:val="left" w:pos="220"/>
          <w:tab w:val="left" w:pos="720"/>
        </w:tabs>
        <w:autoSpaceDE w:val="0"/>
        <w:autoSpaceDN w:val="0"/>
        <w:adjustRightInd w:val="0"/>
        <w:spacing w:after="240"/>
        <w:ind w:left="720"/>
        <w:rPr>
          <w:rFonts w:ascii="Courier New" w:hAnsi="Courier New" w:cs="Courier New"/>
        </w:rPr>
      </w:pPr>
    </w:p>
    <w:p w14:paraId="54F2037A" w14:textId="77777777" w:rsidR="00BB4CCB" w:rsidRDefault="00BB4CCB" w:rsidP="00BB4CCB">
      <w:pPr>
        <w:widowControl w:val="0"/>
        <w:numPr>
          <w:ilvl w:val="0"/>
          <w:numId w:val="3"/>
        </w:numPr>
        <w:tabs>
          <w:tab w:val="left" w:pos="220"/>
          <w:tab w:val="left" w:pos="720"/>
        </w:tabs>
        <w:autoSpaceDE w:val="0"/>
        <w:autoSpaceDN w:val="0"/>
        <w:adjustRightInd w:val="0"/>
        <w:spacing w:after="240"/>
        <w:ind w:hanging="720"/>
        <w:rPr>
          <w:rFonts w:ascii="Courier New" w:hAnsi="Courier New" w:cs="Courier New"/>
        </w:rPr>
      </w:pPr>
      <w:r w:rsidRPr="00BB4CCB">
        <w:rPr>
          <w:rFonts w:ascii="Courier New" w:hAnsi="Courier New" w:cs="Courier New"/>
        </w:rPr>
        <w:t>(b</w:t>
      </w:r>
      <w:proofErr w:type="gramStart"/>
      <w:r w:rsidRPr="00BB4CCB">
        <w:rPr>
          <w:rFonts w:ascii="Courier New" w:hAnsi="Courier New" w:cs="Courier New"/>
        </w:rPr>
        <w:t>)  Repeat</w:t>
      </w:r>
      <w:proofErr w:type="gramEnd"/>
      <w:r w:rsidRPr="00BB4CCB">
        <w:rPr>
          <w:rFonts w:ascii="Courier New" w:hAnsi="Courier New" w:cs="Courier New"/>
        </w:rPr>
        <w:t xml:space="preserve"> (a) with salt and pepper noise with noise density 0.05. </w:t>
      </w:r>
    </w:p>
    <w:p w14:paraId="1A2FEF0A" w14:textId="4C94EDE2" w:rsidR="008E6DE9" w:rsidRDefault="008E6DE9" w:rsidP="008E6DE9">
      <w:pPr>
        <w:widowControl w:val="0"/>
        <w:autoSpaceDE w:val="0"/>
        <w:autoSpaceDN w:val="0"/>
        <w:adjustRightInd w:val="0"/>
        <w:rPr>
          <w:rFonts w:ascii="Courier" w:hAnsi="Courier" w:cs="Times New Roman"/>
        </w:rPr>
      </w:pPr>
      <w:r>
        <w:rPr>
          <w:rFonts w:ascii="Courier New" w:hAnsi="Courier New" w:cs="Courier New"/>
        </w:rPr>
        <w:tab/>
      </w:r>
      <w:proofErr w:type="gramStart"/>
      <w:r>
        <w:rPr>
          <w:rFonts w:ascii="Courier" w:hAnsi="Courier" w:cs="Courier"/>
          <w:color w:val="0000FF"/>
        </w:rPr>
        <w:t>function</w:t>
      </w:r>
      <w:proofErr w:type="gramEnd"/>
      <w:r>
        <w:rPr>
          <w:rFonts w:ascii="Courier" w:hAnsi="Courier" w:cs="Courier"/>
          <w:color w:val="000000"/>
        </w:rPr>
        <w:t xml:space="preserve"> [ g ] = </w:t>
      </w:r>
      <w:proofErr w:type="spellStart"/>
      <w:r>
        <w:rPr>
          <w:rFonts w:ascii="Courier" w:hAnsi="Courier" w:cs="Courier"/>
          <w:color w:val="000000"/>
        </w:rPr>
        <w:t>box_filterSP</w:t>
      </w:r>
      <w:proofErr w:type="spellEnd"/>
      <w:r>
        <w:rPr>
          <w:rFonts w:ascii="Courier" w:hAnsi="Courier" w:cs="Courier"/>
          <w:color w:val="000000"/>
        </w:rPr>
        <w:t>( f, MN, d )</w:t>
      </w:r>
    </w:p>
    <w:p w14:paraId="3BF20DAD" w14:textId="77777777" w:rsidR="008E6DE9" w:rsidRDefault="008E6DE9" w:rsidP="008E6DE9">
      <w:pPr>
        <w:widowControl w:val="0"/>
        <w:autoSpaceDE w:val="0"/>
        <w:autoSpaceDN w:val="0"/>
        <w:adjustRightInd w:val="0"/>
        <w:ind w:left="720"/>
        <w:rPr>
          <w:rFonts w:ascii="Courier" w:hAnsi="Courier" w:cs="Times New Roman"/>
        </w:rPr>
      </w:pPr>
      <w:r>
        <w:rPr>
          <w:rFonts w:ascii="Courier" w:hAnsi="Courier" w:cs="Courier"/>
          <w:color w:val="228B22"/>
        </w:rPr>
        <w:t>%G Summary of this function goes here</w:t>
      </w:r>
    </w:p>
    <w:p w14:paraId="500384C8" w14:textId="77777777" w:rsidR="008E6DE9" w:rsidRDefault="008E6DE9" w:rsidP="008E6DE9">
      <w:pPr>
        <w:widowControl w:val="0"/>
        <w:autoSpaceDE w:val="0"/>
        <w:autoSpaceDN w:val="0"/>
        <w:adjustRightInd w:val="0"/>
        <w:ind w:left="720"/>
        <w:rPr>
          <w:rFonts w:ascii="Courier" w:hAnsi="Courier" w:cs="Times New Roman"/>
        </w:rPr>
      </w:pPr>
      <w:r>
        <w:rPr>
          <w:rFonts w:ascii="Courier" w:hAnsi="Courier" w:cs="Courier"/>
          <w:color w:val="228B22"/>
        </w:rPr>
        <w:t>%   Detailed explanation goes here</w:t>
      </w:r>
    </w:p>
    <w:p w14:paraId="3209CBD1" w14:textId="77777777" w:rsidR="008E6DE9" w:rsidRDefault="008E6DE9" w:rsidP="008E6DE9">
      <w:pPr>
        <w:widowControl w:val="0"/>
        <w:autoSpaceDE w:val="0"/>
        <w:autoSpaceDN w:val="0"/>
        <w:adjustRightInd w:val="0"/>
        <w:ind w:left="720"/>
        <w:rPr>
          <w:rFonts w:ascii="Courier" w:hAnsi="Courier" w:cs="Times New Roman"/>
        </w:rPr>
      </w:pPr>
      <w:r>
        <w:rPr>
          <w:rFonts w:ascii="Courier" w:hAnsi="Courier" w:cs="Courier"/>
          <w:color w:val="228B22"/>
        </w:rPr>
        <w:t xml:space="preserve"> </w:t>
      </w:r>
    </w:p>
    <w:p w14:paraId="3CDCDEA0" w14:textId="77777777" w:rsidR="008E6DE9" w:rsidRDefault="008E6DE9" w:rsidP="008E6DE9">
      <w:pPr>
        <w:widowControl w:val="0"/>
        <w:autoSpaceDE w:val="0"/>
        <w:autoSpaceDN w:val="0"/>
        <w:adjustRightInd w:val="0"/>
        <w:ind w:left="720"/>
        <w:rPr>
          <w:rFonts w:ascii="Courier" w:hAnsi="Courier" w:cs="Times New Roman"/>
        </w:rPr>
      </w:pPr>
      <w:r>
        <w:rPr>
          <w:rFonts w:ascii="Courier" w:hAnsi="Courier" w:cs="Courier"/>
          <w:color w:val="228B22"/>
        </w:rPr>
        <w:t xml:space="preserve"> </w:t>
      </w:r>
    </w:p>
    <w:p w14:paraId="005587D4" w14:textId="77777777" w:rsidR="008E6DE9" w:rsidRDefault="008E6DE9" w:rsidP="008E6DE9">
      <w:pPr>
        <w:widowControl w:val="0"/>
        <w:autoSpaceDE w:val="0"/>
        <w:autoSpaceDN w:val="0"/>
        <w:adjustRightInd w:val="0"/>
        <w:ind w:left="720"/>
        <w:rPr>
          <w:rFonts w:ascii="Courier" w:hAnsi="Courier" w:cs="Times New Roman"/>
        </w:rPr>
      </w:pPr>
      <w:r>
        <w:rPr>
          <w:rFonts w:ascii="Courier" w:hAnsi="Courier" w:cs="Courier"/>
          <w:color w:val="228B22"/>
        </w:rPr>
        <w:t>%Add Gaussian Noise to image</w:t>
      </w:r>
    </w:p>
    <w:p w14:paraId="6C48927A" w14:textId="77777777" w:rsidR="008E6DE9" w:rsidRDefault="008E6DE9" w:rsidP="008E6DE9">
      <w:pPr>
        <w:widowControl w:val="0"/>
        <w:autoSpaceDE w:val="0"/>
        <w:autoSpaceDN w:val="0"/>
        <w:adjustRightInd w:val="0"/>
        <w:ind w:left="720"/>
        <w:rPr>
          <w:rFonts w:ascii="Courier" w:hAnsi="Courier" w:cs="Times New Roman"/>
        </w:rPr>
      </w:pPr>
      <w:proofErr w:type="spellStart"/>
      <w:proofErr w:type="gramStart"/>
      <w:r>
        <w:rPr>
          <w:rFonts w:ascii="Courier" w:hAnsi="Courier" w:cs="Courier"/>
          <w:color w:val="000000"/>
        </w:rPr>
        <w:t>img</w:t>
      </w:r>
      <w:proofErr w:type="spellEnd"/>
      <w:proofErr w:type="gramEnd"/>
      <w:r>
        <w:rPr>
          <w:rFonts w:ascii="Courier" w:hAnsi="Courier" w:cs="Courier"/>
          <w:color w:val="000000"/>
        </w:rPr>
        <w:t xml:space="preserve"> = </w:t>
      </w:r>
      <w:proofErr w:type="spellStart"/>
      <w:r>
        <w:rPr>
          <w:rFonts w:ascii="Courier" w:hAnsi="Courier" w:cs="Courier"/>
          <w:color w:val="000000"/>
        </w:rPr>
        <w:t>imnoise</w:t>
      </w:r>
      <w:proofErr w:type="spellEnd"/>
      <w:r>
        <w:rPr>
          <w:rFonts w:ascii="Courier" w:hAnsi="Courier" w:cs="Courier"/>
          <w:color w:val="000000"/>
        </w:rPr>
        <w:t>(</w:t>
      </w:r>
      <w:proofErr w:type="spellStart"/>
      <w:r>
        <w:rPr>
          <w:rFonts w:ascii="Courier" w:hAnsi="Courier" w:cs="Courier"/>
          <w:color w:val="000000"/>
        </w:rPr>
        <w:t>f,</w:t>
      </w:r>
      <w:r>
        <w:rPr>
          <w:rFonts w:ascii="Courier" w:hAnsi="Courier" w:cs="Courier"/>
          <w:color w:val="A020F0"/>
        </w:rPr>
        <w:t>'salt</w:t>
      </w:r>
      <w:proofErr w:type="spellEnd"/>
      <w:r>
        <w:rPr>
          <w:rFonts w:ascii="Courier" w:hAnsi="Courier" w:cs="Courier"/>
          <w:color w:val="A020F0"/>
        </w:rPr>
        <w:t xml:space="preserve"> &amp; pepper'</w:t>
      </w:r>
      <w:r>
        <w:rPr>
          <w:rFonts w:ascii="Courier" w:hAnsi="Courier" w:cs="Courier"/>
          <w:color w:val="000000"/>
        </w:rPr>
        <w:t>, d);</w:t>
      </w:r>
    </w:p>
    <w:p w14:paraId="37283095" w14:textId="77777777" w:rsidR="008E6DE9" w:rsidRDefault="008E6DE9" w:rsidP="008E6DE9">
      <w:pPr>
        <w:widowControl w:val="0"/>
        <w:autoSpaceDE w:val="0"/>
        <w:autoSpaceDN w:val="0"/>
        <w:adjustRightInd w:val="0"/>
        <w:ind w:left="720"/>
        <w:rPr>
          <w:rFonts w:ascii="Courier" w:hAnsi="Courier" w:cs="Times New Roman"/>
        </w:rPr>
      </w:pPr>
      <w:r>
        <w:rPr>
          <w:rFonts w:ascii="Courier" w:hAnsi="Courier" w:cs="Courier"/>
          <w:color w:val="000000"/>
        </w:rPr>
        <w:t xml:space="preserve"> </w:t>
      </w:r>
    </w:p>
    <w:p w14:paraId="1BDC9953" w14:textId="77777777" w:rsidR="008E6DE9" w:rsidRDefault="008E6DE9" w:rsidP="008E6DE9">
      <w:pPr>
        <w:widowControl w:val="0"/>
        <w:autoSpaceDE w:val="0"/>
        <w:autoSpaceDN w:val="0"/>
        <w:adjustRightInd w:val="0"/>
        <w:ind w:left="720"/>
        <w:rPr>
          <w:rFonts w:ascii="Courier" w:hAnsi="Courier" w:cs="Times New Roman"/>
        </w:rPr>
      </w:pPr>
      <w:r>
        <w:rPr>
          <w:rFonts w:ascii="Courier" w:hAnsi="Courier" w:cs="Courier"/>
          <w:color w:val="000000"/>
        </w:rPr>
        <w:t xml:space="preserve"> </w:t>
      </w:r>
    </w:p>
    <w:p w14:paraId="78F2CCC8" w14:textId="77777777" w:rsidR="008E6DE9" w:rsidRDefault="008E6DE9" w:rsidP="008E6DE9">
      <w:pPr>
        <w:widowControl w:val="0"/>
        <w:autoSpaceDE w:val="0"/>
        <w:autoSpaceDN w:val="0"/>
        <w:adjustRightInd w:val="0"/>
        <w:ind w:left="720"/>
        <w:rPr>
          <w:rFonts w:ascii="Courier" w:hAnsi="Courier" w:cs="Times New Roman"/>
        </w:rPr>
      </w:pPr>
      <w:r>
        <w:rPr>
          <w:rFonts w:ascii="Courier" w:hAnsi="Courier" w:cs="Courier"/>
          <w:color w:val="228B22"/>
        </w:rPr>
        <w:t xml:space="preserve">%Perform </w:t>
      </w:r>
      <w:proofErr w:type="spellStart"/>
      <w:r>
        <w:rPr>
          <w:rFonts w:ascii="Courier" w:hAnsi="Courier" w:cs="Courier"/>
          <w:color w:val="228B22"/>
        </w:rPr>
        <w:t>MxN</w:t>
      </w:r>
      <w:proofErr w:type="spellEnd"/>
      <w:r>
        <w:rPr>
          <w:rFonts w:ascii="Courier" w:hAnsi="Courier" w:cs="Courier"/>
          <w:color w:val="228B22"/>
        </w:rPr>
        <w:t xml:space="preserve"> Filtering</w:t>
      </w:r>
    </w:p>
    <w:p w14:paraId="15A70760" w14:textId="77777777" w:rsidR="008E6DE9" w:rsidRDefault="008E6DE9" w:rsidP="008E6DE9">
      <w:pPr>
        <w:widowControl w:val="0"/>
        <w:autoSpaceDE w:val="0"/>
        <w:autoSpaceDN w:val="0"/>
        <w:adjustRightInd w:val="0"/>
        <w:ind w:left="720"/>
        <w:rPr>
          <w:rFonts w:ascii="Courier" w:hAnsi="Courier" w:cs="Times New Roman"/>
        </w:rPr>
      </w:pPr>
      <w:proofErr w:type="gramStart"/>
      <w:r>
        <w:rPr>
          <w:rFonts w:ascii="Courier" w:hAnsi="Courier" w:cs="Courier"/>
          <w:color w:val="000000"/>
        </w:rPr>
        <w:t>filter</w:t>
      </w:r>
      <w:proofErr w:type="gramEnd"/>
      <w:r>
        <w:rPr>
          <w:rFonts w:ascii="Courier" w:hAnsi="Courier" w:cs="Courier"/>
          <w:color w:val="000000"/>
        </w:rPr>
        <w:t xml:space="preserve"> = </w:t>
      </w:r>
      <w:proofErr w:type="spellStart"/>
      <w:r>
        <w:rPr>
          <w:rFonts w:ascii="Courier" w:hAnsi="Courier" w:cs="Courier"/>
          <w:color w:val="000000"/>
        </w:rPr>
        <w:t>fspecial</w:t>
      </w:r>
      <w:proofErr w:type="spellEnd"/>
      <w:r>
        <w:rPr>
          <w:rFonts w:ascii="Courier" w:hAnsi="Courier" w:cs="Courier"/>
          <w:color w:val="000000"/>
        </w:rPr>
        <w:t>(</w:t>
      </w:r>
      <w:r>
        <w:rPr>
          <w:rFonts w:ascii="Courier" w:hAnsi="Courier" w:cs="Courier"/>
          <w:color w:val="A020F0"/>
        </w:rPr>
        <w:t>'</w:t>
      </w:r>
      <w:proofErr w:type="spellStart"/>
      <w:r>
        <w:rPr>
          <w:rFonts w:ascii="Courier" w:hAnsi="Courier" w:cs="Courier"/>
          <w:color w:val="A020F0"/>
        </w:rPr>
        <w:t>average'</w:t>
      </w:r>
      <w:r>
        <w:rPr>
          <w:rFonts w:ascii="Courier" w:hAnsi="Courier" w:cs="Courier"/>
          <w:color w:val="000000"/>
        </w:rPr>
        <w:t>,MN</w:t>
      </w:r>
      <w:proofErr w:type="spellEnd"/>
      <w:r>
        <w:rPr>
          <w:rFonts w:ascii="Courier" w:hAnsi="Courier" w:cs="Courier"/>
          <w:color w:val="000000"/>
        </w:rPr>
        <w:t>);</w:t>
      </w:r>
    </w:p>
    <w:p w14:paraId="43D2A4F3" w14:textId="77777777" w:rsidR="008E6DE9" w:rsidRDefault="008E6DE9" w:rsidP="008E6DE9">
      <w:pPr>
        <w:widowControl w:val="0"/>
        <w:autoSpaceDE w:val="0"/>
        <w:autoSpaceDN w:val="0"/>
        <w:adjustRightInd w:val="0"/>
        <w:ind w:left="720"/>
        <w:rPr>
          <w:rFonts w:ascii="Courier" w:hAnsi="Courier" w:cs="Times New Roman"/>
        </w:rPr>
      </w:pPr>
      <w:proofErr w:type="spellStart"/>
      <w:proofErr w:type="gramStart"/>
      <w:r>
        <w:rPr>
          <w:rFonts w:ascii="Courier" w:hAnsi="Courier" w:cs="Courier"/>
          <w:color w:val="000000"/>
        </w:rPr>
        <w:t>fimg</w:t>
      </w:r>
      <w:proofErr w:type="spellEnd"/>
      <w:proofErr w:type="gramEnd"/>
      <w:r>
        <w:rPr>
          <w:rFonts w:ascii="Courier" w:hAnsi="Courier" w:cs="Courier"/>
          <w:color w:val="000000"/>
        </w:rPr>
        <w:t xml:space="preserve"> = </w:t>
      </w:r>
      <w:proofErr w:type="spellStart"/>
      <w:r>
        <w:rPr>
          <w:rFonts w:ascii="Courier" w:hAnsi="Courier" w:cs="Courier"/>
          <w:color w:val="000000"/>
        </w:rPr>
        <w:t>imfilter</w:t>
      </w:r>
      <w:proofErr w:type="spellEnd"/>
      <w:r>
        <w:rPr>
          <w:rFonts w:ascii="Courier" w:hAnsi="Courier" w:cs="Courier"/>
          <w:color w:val="000000"/>
        </w:rPr>
        <w:t>(</w:t>
      </w:r>
      <w:proofErr w:type="spellStart"/>
      <w:r>
        <w:rPr>
          <w:rFonts w:ascii="Courier" w:hAnsi="Courier" w:cs="Courier"/>
          <w:color w:val="000000"/>
        </w:rPr>
        <w:t>img</w:t>
      </w:r>
      <w:proofErr w:type="spellEnd"/>
      <w:r>
        <w:rPr>
          <w:rFonts w:ascii="Courier" w:hAnsi="Courier" w:cs="Courier"/>
          <w:color w:val="000000"/>
        </w:rPr>
        <w:t xml:space="preserve">, filter, </w:t>
      </w:r>
      <w:r>
        <w:rPr>
          <w:rFonts w:ascii="Courier" w:hAnsi="Courier" w:cs="Courier"/>
          <w:color w:val="A020F0"/>
        </w:rPr>
        <w:t>'replicate'</w:t>
      </w:r>
      <w:r>
        <w:rPr>
          <w:rFonts w:ascii="Courier" w:hAnsi="Courier" w:cs="Courier"/>
          <w:color w:val="000000"/>
        </w:rPr>
        <w:t>);</w:t>
      </w:r>
    </w:p>
    <w:p w14:paraId="030EC52A" w14:textId="77777777" w:rsidR="008E6DE9" w:rsidRDefault="008E6DE9" w:rsidP="008E6DE9">
      <w:pPr>
        <w:widowControl w:val="0"/>
        <w:autoSpaceDE w:val="0"/>
        <w:autoSpaceDN w:val="0"/>
        <w:adjustRightInd w:val="0"/>
        <w:ind w:left="720"/>
        <w:rPr>
          <w:rFonts w:ascii="Courier" w:hAnsi="Courier" w:cs="Times New Roman"/>
        </w:rPr>
      </w:pPr>
      <w:r>
        <w:rPr>
          <w:rFonts w:ascii="Courier" w:hAnsi="Courier" w:cs="Courier"/>
          <w:color w:val="000000"/>
        </w:rPr>
        <w:t xml:space="preserve"> </w:t>
      </w:r>
    </w:p>
    <w:p w14:paraId="68AE894A" w14:textId="77777777" w:rsidR="008E6DE9" w:rsidRDefault="008E6DE9" w:rsidP="008E6DE9">
      <w:pPr>
        <w:widowControl w:val="0"/>
        <w:autoSpaceDE w:val="0"/>
        <w:autoSpaceDN w:val="0"/>
        <w:adjustRightInd w:val="0"/>
        <w:ind w:left="720"/>
        <w:rPr>
          <w:rFonts w:ascii="Courier" w:hAnsi="Courier" w:cs="Times New Roman"/>
        </w:rPr>
      </w:pPr>
      <w:r>
        <w:rPr>
          <w:rFonts w:ascii="Courier" w:hAnsi="Courier" w:cs="Courier"/>
          <w:color w:val="000000"/>
        </w:rPr>
        <w:t xml:space="preserve"> </w:t>
      </w:r>
    </w:p>
    <w:p w14:paraId="0AD5BC19" w14:textId="77777777" w:rsidR="008E6DE9" w:rsidRDefault="008E6DE9" w:rsidP="008E6DE9">
      <w:pPr>
        <w:widowControl w:val="0"/>
        <w:autoSpaceDE w:val="0"/>
        <w:autoSpaceDN w:val="0"/>
        <w:adjustRightInd w:val="0"/>
        <w:ind w:left="720"/>
        <w:rPr>
          <w:rFonts w:ascii="Courier" w:hAnsi="Courier" w:cs="Times New Roman"/>
        </w:rPr>
      </w:pPr>
      <w:proofErr w:type="gramStart"/>
      <w:r>
        <w:rPr>
          <w:rFonts w:ascii="Courier" w:hAnsi="Courier" w:cs="Courier"/>
          <w:color w:val="000000"/>
        </w:rPr>
        <w:t>g</w:t>
      </w:r>
      <w:proofErr w:type="gramEnd"/>
      <w:r>
        <w:rPr>
          <w:rFonts w:ascii="Courier" w:hAnsi="Courier" w:cs="Courier"/>
          <w:color w:val="000000"/>
        </w:rPr>
        <w:t xml:space="preserve"> = </w:t>
      </w:r>
      <w:proofErr w:type="spellStart"/>
      <w:r>
        <w:rPr>
          <w:rFonts w:ascii="Courier" w:hAnsi="Courier" w:cs="Courier"/>
          <w:color w:val="000000"/>
        </w:rPr>
        <w:t>fimg</w:t>
      </w:r>
      <w:proofErr w:type="spellEnd"/>
      <w:r>
        <w:rPr>
          <w:rFonts w:ascii="Courier" w:hAnsi="Courier" w:cs="Courier"/>
          <w:color w:val="000000"/>
        </w:rPr>
        <w:t>;</w:t>
      </w:r>
    </w:p>
    <w:p w14:paraId="449DB7E4" w14:textId="77777777" w:rsidR="008E6DE9" w:rsidRDefault="008E6DE9" w:rsidP="008E6DE9">
      <w:pPr>
        <w:widowControl w:val="0"/>
        <w:autoSpaceDE w:val="0"/>
        <w:autoSpaceDN w:val="0"/>
        <w:adjustRightInd w:val="0"/>
        <w:ind w:left="720"/>
        <w:rPr>
          <w:rFonts w:ascii="Courier" w:hAnsi="Courier" w:cs="Times New Roman"/>
        </w:rPr>
      </w:pPr>
      <w:r>
        <w:rPr>
          <w:rFonts w:ascii="Courier" w:hAnsi="Courier" w:cs="Courier"/>
          <w:color w:val="000000"/>
        </w:rPr>
        <w:t xml:space="preserve"> </w:t>
      </w:r>
    </w:p>
    <w:p w14:paraId="71A47121" w14:textId="77777777" w:rsidR="008E6DE9" w:rsidRDefault="008E6DE9" w:rsidP="008E6DE9">
      <w:pPr>
        <w:widowControl w:val="0"/>
        <w:autoSpaceDE w:val="0"/>
        <w:autoSpaceDN w:val="0"/>
        <w:adjustRightInd w:val="0"/>
        <w:ind w:firstLine="720"/>
        <w:rPr>
          <w:rFonts w:ascii="Courier" w:hAnsi="Courier" w:cs="Times New Roman"/>
        </w:rPr>
      </w:pPr>
      <w:proofErr w:type="gramStart"/>
      <w:r>
        <w:rPr>
          <w:rFonts w:ascii="Courier" w:hAnsi="Courier" w:cs="Courier"/>
          <w:color w:val="0000FF"/>
        </w:rPr>
        <w:t>end</w:t>
      </w:r>
      <w:proofErr w:type="gramEnd"/>
    </w:p>
    <w:p w14:paraId="1125E73A" w14:textId="6C84E314" w:rsidR="008E6DE9" w:rsidRDefault="008E6DE9" w:rsidP="008E6DE9">
      <w:pPr>
        <w:widowControl w:val="0"/>
        <w:tabs>
          <w:tab w:val="left" w:pos="220"/>
          <w:tab w:val="left" w:pos="720"/>
        </w:tabs>
        <w:autoSpaceDE w:val="0"/>
        <w:autoSpaceDN w:val="0"/>
        <w:adjustRightInd w:val="0"/>
        <w:spacing w:after="240"/>
        <w:rPr>
          <w:rFonts w:ascii="Courier New" w:hAnsi="Courier New" w:cs="Courier New"/>
        </w:rPr>
      </w:pPr>
    </w:p>
    <w:p w14:paraId="34230677" w14:textId="3EBBD1FB" w:rsidR="008E6DE9" w:rsidRDefault="008E6DE9" w:rsidP="008E6DE9">
      <w:pPr>
        <w:widowControl w:val="0"/>
        <w:tabs>
          <w:tab w:val="left" w:pos="220"/>
          <w:tab w:val="left" w:pos="720"/>
        </w:tabs>
        <w:autoSpaceDE w:val="0"/>
        <w:autoSpaceDN w:val="0"/>
        <w:adjustRightInd w:val="0"/>
        <w:spacing w:after="240"/>
        <w:ind w:left="720"/>
        <w:rPr>
          <w:rFonts w:ascii="Courier New" w:hAnsi="Courier New" w:cs="Courier New"/>
        </w:rPr>
      </w:pPr>
      <w:r>
        <w:rPr>
          <w:rFonts w:ascii="Courier" w:hAnsi="Courier" w:cs="Courier"/>
          <w:color w:val="228B22"/>
        </w:rPr>
        <w:t>%%%%%%%%%%%%%%%%%%%%%%%%%%%%%%%%%%%%%%%%%%%%%%</w:t>
      </w:r>
    </w:p>
    <w:p w14:paraId="0EAEA090" w14:textId="77777777" w:rsidR="008E6DE9" w:rsidRDefault="008E6DE9" w:rsidP="008E6DE9">
      <w:pPr>
        <w:widowControl w:val="0"/>
        <w:autoSpaceDE w:val="0"/>
        <w:autoSpaceDN w:val="0"/>
        <w:adjustRightInd w:val="0"/>
        <w:rPr>
          <w:rFonts w:ascii="Courier" w:hAnsi="Courier" w:cs="Times New Roman"/>
        </w:rPr>
      </w:pPr>
      <w:r>
        <w:rPr>
          <w:rFonts w:ascii="Courier New" w:hAnsi="Courier New" w:cs="Courier New"/>
        </w:rPr>
        <w:tab/>
      </w:r>
      <w:proofErr w:type="gramStart"/>
      <w:r>
        <w:rPr>
          <w:rFonts w:ascii="Courier" w:hAnsi="Courier" w:cs="Courier"/>
          <w:color w:val="0000FF"/>
        </w:rPr>
        <w:t>function</w:t>
      </w:r>
      <w:proofErr w:type="gramEnd"/>
      <w:r>
        <w:rPr>
          <w:rFonts w:ascii="Courier" w:hAnsi="Courier" w:cs="Courier"/>
          <w:color w:val="000000"/>
        </w:rPr>
        <w:t xml:space="preserve"> [ g ] = </w:t>
      </w:r>
      <w:proofErr w:type="spellStart"/>
      <w:r>
        <w:rPr>
          <w:rFonts w:ascii="Courier" w:hAnsi="Courier" w:cs="Courier"/>
          <w:color w:val="000000"/>
        </w:rPr>
        <w:t>median_filterSP</w:t>
      </w:r>
      <w:proofErr w:type="spellEnd"/>
      <w:r>
        <w:rPr>
          <w:rFonts w:ascii="Courier" w:hAnsi="Courier" w:cs="Courier"/>
          <w:color w:val="000000"/>
        </w:rPr>
        <w:t>( f, MN, d )</w:t>
      </w:r>
    </w:p>
    <w:p w14:paraId="5C52629E" w14:textId="77777777" w:rsidR="008E6DE9" w:rsidRDefault="008E6DE9" w:rsidP="008E6DE9">
      <w:pPr>
        <w:widowControl w:val="0"/>
        <w:autoSpaceDE w:val="0"/>
        <w:autoSpaceDN w:val="0"/>
        <w:adjustRightInd w:val="0"/>
        <w:ind w:left="720"/>
        <w:rPr>
          <w:rFonts w:ascii="Courier" w:hAnsi="Courier" w:cs="Times New Roman"/>
        </w:rPr>
      </w:pPr>
      <w:r>
        <w:rPr>
          <w:rFonts w:ascii="Courier" w:hAnsi="Courier" w:cs="Courier"/>
          <w:color w:val="228B22"/>
        </w:rPr>
        <w:t>%G Summary of this function goes here</w:t>
      </w:r>
    </w:p>
    <w:p w14:paraId="5F9E2AFA" w14:textId="77777777" w:rsidR="008E6DE9" w:rsidRDefault="008E6DE9" w:rsidP="008E6DE9">
      <w:pPr>
        <w:widowControl w:val="0"/>
        <w:autoSpaceDE w:val="0"/>
        <w:autoSpaceDN w:val="0"/>
        <w:adjustRightInd w:val="0"/>
        <w:ind w:left="720"/>
        <w:rPr>
          <w:rFonts w:ascii="Courier" w:hAnsi="Courier" w:cs="Times New Roman"/>
        </w:rPr>
      </w:pPr>
      <w:r>
        <w:rPr>
          <w:rFonts w:ascii="Courier" w:hAnsi="Courier" w:cs="Courier"/>
          <w:color w:val="228B22"/>
        </w:rPr>
        <w:t>%   Detailed explanation goes here</w:t>
      </w:r>
    </w:p>
    <w:p w14:paraId="51E3A205" w14:textId="77777777" w:rsidR="008E6DE9" w:rsidRDefault="008E6DE9" w:rsidP="008E6DE9">
      <w:pPr>
        <w:widowControl w:val="0"/>
        <w:autoSpaceDE w:val="0"/>
        <w:autoSpaceDN w:val="0"/>
        <w:adjustRightInd w:val="0"/>
        <w:ind w:left="720"/>
        <w:rPr>
          <w:rFonts w:ascii="Courier" w:hAnsi="Courier" w:cs="Times New Roman"/>
        </w:rPr>
      </w:pPr>
      <w:r>
        <w:rPr>
          <w:rFonts w:ascii="Courier" w:hAnsi="Courier" w:cs="Courier"/>
          <w:color w:val="228B22"/>
        </w:rPr>
        <w:t xml:space="preserve"> </w:t>
      </w:r>
    </w:p>
    <w:p w14:paraId="24CB748E" w14:textId="77777777" w:rsidR="008E6DE9" w:rsidRDefault="008E6DE9" w:rsidP="008E6DE9">
      <w:pPr>
        <w:widowControl w:val="0"/>
        <w:autoSpaceDE w:val="0"/>
        <w:autoSpaceDN w:val="0"/>
        <w:adjustRightInd w:val="0"/>
        <w:ind w:left="720"/>
        <w:rPr>
          <w:rFonts w:ascii="Courier" w:hAnsi="Courier" w:cs="Times New Roman"/>
        </w:rPr>
      </w:pPr>
      <w:r>
        <w:rPr>
          <w:rFonts w:ascii="Courier" w:hAnsi="Courier" w:cs="Courier"/>
          <w:color w:val="228B22"/>
        </w:rPr>
        <w:t>%Add Gaussian Noise to image</w:t>
      </w:r>
    </w:p>
    <w:p w14:paraId="2C434427" w14:textId="77777777" w:rsidR="008E6DE9" w:rsidRDefault="008E6DE9" w:rsidP="008E6DE9">
      <w:pPr>
        <w:widowControl w:val="0"/>
        <w:autoSpaceDE w:val="0"/>
        <w:autoSpaceDN w:val="0"/>
        <w:adjustRightInd w:val="0"/>
        <w:ind w:left="720"/>
        <w:rPr>
          <w:rFonts w:ascii="Courier" w:hAnsi="Courier" w:cs="Times New Roman"/>
        </w:rPr>
      </w:pPr>
      <w:proofErr w:type="spellStart"/>
      <w:proofErr w:type="gramStart"/>
      <w:r>
        <w:rPr>
          <w:rFonts w:ascii="Courier" w:hAnsi="Courier" w:cs="Courier"/>
          <w:color w:val="000000"/>
        </w:rPr>
        <w:t>img</w:t>
      </w:r>
      <w:proofErr w:type="spellEnd"/>
      <w:proofErr w:type="gramEnd"/>
      <w:r>
        <w:rPr>
          <w:rFonts w:ascii="Courier" w:hAnsi="Courier" w:cs="Courier"/>
          <w:color w:val="000000"/>
        </w:rPr>
        <w:t xml:space="preserve"> = </w:t>
      </w:r>
      <w:proofErr w:type="spellStart"/>
      <w:r>
        <w:rPr>
          <w:rFonts w:ascii="Courier" w:hAnsi="Courier" w:cs="Courier"/>
          <w:color w:val="000000"/>
        </w:rPr>
        <w:t>imnoise</w:t>
      </w:r>
      <w:proofErr w:type="spellEnd"/>
      <w:r>
        <w:rPr>
          <w:rFonts w:ascii="Courier" w:hAnsi="Courier" w:cs="Courier"/>
          <w:color w:val="000000"/>
        </w:rPr>
        <w:t>(</w:t>
      </w:r>
      <w:proofErr w:type="spellStart"/>
      <w:r>
        <w:rPr>
          <w:rFonts w:ascii="Courier" w:hAnsi="Courier" w:cs="Courier"/>
          <w:color w:val="000000"/>
        </w:rPr>
        <w:t>f,</w:t>
      </w:r>
      <w:r>
        <w:rPr>
          <w:rFonts w:ascii="Courier" w:hAnsi="Courier" w:cs="Courier"/>
          <w:color w:val="A020F0"/>
        </w:rPr>
        <w:t>'salt</w:t>
      </w:r>
      <w:proofErr w:type="spellEnd"/>
      <w:r>
        <w:rPr>
          <w:rFonts w:ascii="Courier" w:hAnsi="Courier" w:cs="Courier"/>
          <w:color w:val="A020F0"/>
        </w:rPr>
        <w:t xml:space="preserve"> &amp; pepper'</w:t>
      </w:r>
      <w:r>
        <w:rPr>
          <w:rFonts w:ascii="Courier" w:hAnsi="Courier" w:cs="Courier"/>
          <w:color w:val="000000"/>
        </w:rPr>
        <w:t>, d);</w:t>
      </w:r>
    </w:p>
    <w:p w14:paraId="2B9A5A78" w14:textId="77777777" w:rsidR="008E6DE9" w:rsidRDefault="008E6DE9" w:rsidP="008E6DE9">
      <w:pPr>
        <w:widowControl w:val="0"/>
        <w:autoSpaceDE w:val="0"/>
        <w:autoSpaceDN w:val="0"/>
        <w:adjustRightInd w:val="0"/>
        <w:ind w:left="720"/>
        <w:rPr>
          <w:rFonts w:ascii="Courier" w:hAnsi="Courier" w:cs="Times New Roman"/>
        </w:rPr>
      </w:pPr>
      <w:r>
        <w:rPr>
          <w:rFonts w:ascii="Courier" w:hAnsi="Courier" w:cs="Courier"/>
          <w:color w:val="000000"/>
        </w:rPr>
        <w:t xml:space="preserve"> </w:t>
      </w:r>
    </w:p>
    <w:p w14:paraId="5B8D8050" w14:textId="77777777" w:rsidR="008E6DE9" w:rsidRDefault="008E6DE9" w:rsidP="008E6DE9">
      <w:pPr>
        <w:widowControl w:val="0"/>
        <w:autoSpaceDE w:val="0"/>
        <w:autoSpaceDN w:val="0"/>
        <w:adjustRightInd w:val="0"/>
        <w:ind w:left="720"/>
        <w:rPr>
          <w:rFonts w:ascii="Courier" w:hAnsi="Courier" w:cs="Times New Roman"/>
        </w:rPr>
      </w:pPr>
      <w:r>
        <w:rPr>
          <w:rFonts w:ascii="Courier" w:hAnsi="Courier" w:cs="Courier"/>
          <w:color w:val="228B22"/>
        </w:rPr>
        <w:t xml:space="preserve">%Perform </w:t>
      </w:r>
      <w:proofErr w:type="spellStart"/>
      <w:r>
        <w:rPr>
          <w:rFonts w:ascii="Courier" w:hAnsi="Courier" w:cs="Courier"/>
          <w:color w:val="228B22"/>
        </w:rPr>
        <w:t>MxN</w:t>
      </w:r>
      <w:proofErr w:type="spellEnd"/>
      <w:r>
        <w:rPr>
          <w:rFonts w:ascii="Courier" w:hAnsi="Courier" w:cs="Courier"/>
          <w:color w:val="228B22"/>
        </w:rPr>
        <w:t xml:space="preserve"> Median Filtering</w:t>
      </w:r>
    </w:p>
    <w:p w14:paraId="5E806B48" w14:textId="77777777" w:rsidR="008E6DE9" w:rsidRDefault="008E6DE9" w:rsidP="008E6DE9">
      <w:pPr>
        <w:widowControl w:val="0"/>
        <w:autoSpaceDE w:val="0"/>
        <w:autoSpaceDN w:val="0"/>
        <w:adjustRightInd w:val="0"/>
        <w:ind w:left="720"/>
        <w:rPr>
          <w:rFonts w:ascii="Courier" w:hAnsi="Courier" w:cs="Times New Roman"/>
        </w:rPr>
      </w:pPr>
      <w:proofErr w:type="spellStart"/>
      <w:proofErr w:type="gramStart"/>
      <w:r>
        <w:rPr>
          <w:rFonts w:ascii="Courier" w:hAnsi="Courier" w:cs="Courier"/>
          <w:color w:val="000000"/>
        </w:rPr>
        <w:t>fimg</w:t>
      </w:r>
      <w:proofErr w:type="spellEnd"/>
      <w:proofErr w:type="gramEnd"/>
      <w:r>
        <w:rPr>
          <w:rFonts w:ascii="Courier" w:hAnsi="Courier" w:cs="Courier"/>
          <w:color w:val="000000"/>
        </w:rPr>
        <w:t xml:space="preserve"> = medfilt2(rgb2gray(</w:t>
      </w:r>
      <w:proofErr w:type="spellStart"/>
      <w:r>
        <w:rPr>
          <w:rFonts w:ascii="Courier" w:hAnsi="Courier" w:cs="Courier"/>
          <w:color w:val="000000"/>
        </w:rPr>
        <w:t>img</w:t>
      </w:r>
      <w:proofErr w:type="spellEnd"/>
      <w:r>
        <w:rPr>
          <w:rFonts w:ascii="Courier" w:hAnsi="Courier" w:cs="Courier"/>
          <w:color w:val="000000"/>
        </w:rPr>
        <w:t>), MN);</w:t>
      </w:r>
    </w:p>
    <w:p w14:paraId="7FA08A69" w14:textId="77777777" w:rsidR="008E6DE9" w:rsidRDefault="008E6DE9" w:rsidP="008E6DE9">
      <w:pPr>
        <w:widowControl w:val="0"/>
        <w:autoSpaceDE w:val="0"/>
        <w:autoSpaceDN w:val="0"/>
        <w:adjustRightInd w:val="0"/>
        <w:ind w:left="720"/>
        <w:rPr>
          <w:rFonts w:ascii="Courier" w:hAnsi="Courier" w:cs="Times New Roman"/>
        </w:rPr>
      </w:pPr>
      <w:r>
        <w:rPr>
          <w:rFonts w:ascii="Courier" w:hAnsi="Courier" w:cs="Courier"/>
          <w:color w:val="000000"/>
        </w:rPr>
        <w:t xml:space="preserve"> </w:t>
      </w:r>
    </w:p>
    <w:p w14:paraId="4CEAD581" w14:textId="77777777" w:rsidR="008E6DE9" w:rsidRDefault="008E6DE9" w:rsidP="008E6DE9">
      <w:pPr>
        <w:widowControl w:val="0"/>
        <w:autoSpaceDE w:val="0"/>
        <w:autoSpaceDN w:val="0"/>
        <w:adjustRightInd w:val="0"/>
        <w:ind w:left="720"/>
        <w:rPr>
          <w:rFonts w:ascii="Courier" w:hAnsi="Courier" w:cs="Times New Roman"/>
        </w:rPr>
      </w:pPr>
      <w:proofErr w:type="gramStart"/>
      <w:r>
        <w:rPr>
          <w:rFonts w:ascii="Courier" w:hAnsi="Courier" w:cs="Courier"/>
          <w:color w:val="000000"/>
        </w:rPr>
        <w:t>g</w:t>
      </w:r>
      <w:proofErr w:type="gramEnd"/>
      <w:r>
        <w:rPr>
          <w:rFonts w:ascii="Courier" w:hAnsi="Courier" w:cs="Courier"/>
          <w:color w:val="000000"/>
        </w:rPr>
        <w:t xml:space="preserve"> = </w:t>
      </w:r>
      <w:proofErr w:type="spellStart"/>
      <w:r>
        <w:rPr>
          <w:rFonts w:ascii="Courier" w:hAnsi="Courier" w:cs="Courier"/>
          <w:color w:val="000000"/>
        </w:rPr>
        <w:t>fimg</w:t>
      </w:r>
      <w:proofErr w:type="spellEnd"/>
      <w:r>
        <w:rPr>
          <w:rFonts w:ascii="Courier" w:hAnsi="Courier" w:cs="Courier"/>
          <w:color w:val="000000"/>
        </w:rPr>
        <w:t>;</w:t>
      </w:r>
    </w:p>
    <w:p w14:paraId="680D9D56" w14:textId="77777777" w:rsidR="008E6DE9" w:rsidRDefault="008E6DE9" w:rsidP="008E6DE9">
      <w:pPr>
        <w:widowControl w:val="0"/>
        <w:autoSpaceDE w:val="0"/>
        <w:autoSpaceDN w:val="0"/>
        <w:adjustRightInd w:val="0"/>
        <w:ind w:left="720"/>
        <w:rPr>
          <w:rFonts w:ascii="Courier" w:hAnsi="Courier" w:cs="Times New Roman"/>
        </w:rPr>
      </w:pPr>
      <w:r>
        <w:rPr>
          <w:rFonts w:ascii="Courier" w:hAnsi="Courier" w:cs="Courier"/>
          <w:color w:val="000000"/>
        </w:rPr>
        <w:t xml:space="preserve"> </w:t>
      </w:r>
    </w:p>
    <w:p w14:paraId="6D59E686" w14:textId="77777777" w:rsidR="008E6DE9" w:rsidRDefault="008E6DE9" w:rsidP="008E6DE9">
      <w:pPr>
        <w:widowControl w:val="0"/>
        <w:autoSpaceDE w:val="0"/>
        <w:autoSpaceDN w:val="0"/>
        <w:adjustRightInd w:val="0"/>
        <w:ind w:left="720"/>
        <w:rPr>
          <w:rFonts w:ascii="Courier" w:hAnsi="Courier" w:cs="Times New Roman"/>
        </w:rPr>
      </w:pPr>
      <w:proofErr w:type="gramStart"/>
      <w:r>
        <w:rPr>
          <w:rFonts w:ascii="Courier" w:hAnsi="Courier" w:cs="Courier"/>
          <w:color w:val="0000FF"/>
        </w:rPr>
        <w:t>end</w:t>
      </w:r>
      <w:proofErr w:type="gramEnd"/>
    </w:p>
    <w:p w14:paraId="503D8A9A" w14:textId="4673605A" w:rsidR="008E6DE9" w:rsidRDefault="008E6DE9" w:rsidP="008E6DE9">
      <w:pPr>
        <w:widowControl w:val="0"/>
        <w:tabs>
          <w:tab w:val="left" w:pos="220"/>
          <w:tab w:val="left" w:pos="720"/>
        </w:tabs>
        <w:autoSpaceDE w:val="0"/>
        <w:autoSpaceDN w:val="0"/>
        <w:adjustRightInd w:val="0"/>
        <w:spacing w:after="240"/>
        <w:rPr>
          <w:rFonts w:ascii="Courier New" w:hAnsi="Courier New" w:cs="Courier New"/>
        </w:rPr>
      </w:pPr>
    </w:p>
    <w:p w14:paraId="76246007" w14:textId="77777777" w:rsidR="008E6DE9" w:rsidRDefault="008E6DE9" w:rsidP="008E6DE9">
      <w:pPr>
        <w:widowControl w:val="0"/>
        <w:tabs>
          <w:tab w:val="left" w:pos="220"/>
          <w:tab w:val="left" w:pos="720"/>
        </w:tabs>
        <w:autoSpaceDE w:val="0"/>
        <w:autoSpaceDN w:val="0"/>
        <w:adjustRightInd w:val="0"/>
        <w:spacing w:after="240"/>
        <w:rPr>
          <w:rFonts w:ascii="Courier New" w:hAnsi="Courier New" w:cs="Courier New"/>
        </w:rPr>
      </w:pPr>
    </w:p>
    <w:p w14:paraId="2CED8D4E" w14:textId="77777777" w:rsidR="008E6DE9" w:rsidRDefault="008E6DE9" w:rsidP="008E6DE9">
      <w:pPr>
        <w:widowControl w:val="0"/>
        <w:tabs>
          <w:tab w:val="left" w:pos="220"/>
          <w:tab w:val="left" w:pos="720"/>
        </w:tabs>
        <w:autoSpaceDE w:val="0"/>
        <w:autoSpaceDN w:val="0"/>
        <w:adjustRightInd w:val="0"/>
        <w:spacing w:after="240"/>
        <w:rPr>
          <w:rFonts w:ascii="Courier New" w:hAnsi="Courier New" w:cs="Courier New"/>
        </w:rPr>
      </w:pPr>
    </w:p>
    <w:p w14:paraId="3052AF18" w14:textId="77777777" w:rsidR="008E6DE9" w:rsidRDefault="008E6DE9" w:rsidP="008E6DE9">
      <w:pPr>
        <w:widowControl w:val="0"/>
        <w:tabs>
          <w:tab w:val="left" w:pos="220"/>
          <w:tab w:val="left" w:pos="720"/>
        </w:tabs>
        <w:autoSpaceDE w:val="0"/>
        <w:autoSpaceDN w:val="0"/>
        <w:adjustRightInd w:val="0"/>
        <w:spacing w:after="240"/>
        <w:rPr>
          <w:rFonts w:ascii="Courier New" w:hAnsi="Courier New" w:cs="Courier New"/>
        </w:rPr>
      </w:pPr>
    </w:p>
    <w:p w14:paraId="6F1409AD" w14:textId="77777777" w:rsidR="008E6DE9" w:rsidRDefault="008E6DE9" w:rsidP="008E6DE9">
      <w:pPr>
        <w:widowControl w:val="0"/>
        <w:tabs>
          <w:tab w:val="left" w:pos="220"/>
          <w:tab w:val="left" w:pos="720"/>
        </w:tabs>
        <w:autoSpaceDE w:val="0"/>
        <w:autoSpaceDN w:val="0"/>
        <w:adjustRightInd w:val="0"/>
        <w:spacing w:after="240"/>
        <w:rPr>
          <w:rFonts w:ascii="Courier New" w:hAnsi="Courier New" w:cs="Courier New"/>
        </w:rPr>
      </w:pPr>
    </w:p>
    <w:p w14:paraId="1FAB7AE9" w14:textId="3751306D" w:rsidR="00574E28" w:rsidRDefault="00A3641C" w:rsidP="008E6DE9">
      <w:pPr>
        <w:widowControl w:val="0"/>
        <w:tabs>
          <w:tab w:val="left" w:pos="220"/>
          <w:tab w:val="left" w:pos="720"/>
        </w:tabs>
        <w:autoSpaceDE w:val="0"/>
        <w:autoSpaceDN w:val="0"/>
        <w:adjustRightInd w:val="0"/>
        <w:ind w:left="720"/>
        <w:rPr>
          <w:rFonts w:ascii="Courier New" w:hAnsi="Courier New" w:cs="Courier New"/>
          <w:b/>
        </w:rPr>
      </w:pPr>
      <w:r w:rsidRPr="00FB59A5">
        <w:rPr>
          <w:rFonts w:ascii="Courier New" w:hAnsi="Courier New" w:cs="Courier New"/>
          <w:b/>
        </w:rPr>
        <w:t>3x3 Box</w:t>
      </w:r>
    </w:p>
    <w:p w14:paraId="0944D490" w14:textId="77777777" w:rsidR="00A3641C" w:rsidRPr="008E6DE9" w:rsidRDefault="00A3641C" w:rsidP="008E6DE9">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Pr>
          <w:rFonts w:ascii="Courier New" w:hAnsi="Courier New" w:cs="Courier New"/>
          <w:b/>
        </w:rPr>
        <w:tab/>
      </w:r>
      <w:r w:rsidRPr="008E6DE9">
        <w:rPr>
          <w:rFonts w:ascii="Courier New" w:hAnsi="Courier New" w:cs="Courier New"/>
        </w:rPr>
        <w:t xml:space="preserve">EDU&gt;&gt; g = </w:t>
      </w:r>
      <w:proofErr w:type="spellStart"/>
      <w:r w:rsidRPr="008E6DE9">
        <w:rPr>
          <w:rFonts w:ascii="Courier New" w:hAnsi="Courier New" w:cs="Courier New"/>
        </w:rPr>
        <w:t>box_</w:t>
      </w:r>
      <w:proofErr w:type="gramStart"/>
      <w:r w:rsidRPr="008E6DE9">
        <w:rPr>
          <w:rFonts w:ascii="Courier New" w:hAnsi="Courier New" w:cs="Courier New"/>
        </w:rPr>
        <w:t>filterSP</w:t>
      </w:r>
      <w:proofErr w:type="spellEnd"/>
      <w:r w:rsidRPr="008E6DE9">
        <w:rPr>
          <w:rFonts w:ascii="Courier New" w:hAnsi="Courier New" w:cs="Courier New"/>
        </w:rPr>
        <w:t>(</w:t>
      </w:r>
      <w:proofErr w:type="gramEnd"/>
      <w:r w:rsidRPr="008E6DE9">
        <w:rPr>
          <w:rFonts w:ascii="Courier New" w:hAnsi="Courier New" w:cs="Courier New"/>
        </w:rPr>
        <w:t xml:space="preserve">f, [3 </w:t>
      </w:r>
      <w:proofErr w:type="spellStart"/>
      <w:r w:rsidRPr="008E6DE9">
        <w:rPr>
          <w:rFonts w:ascii="Courier New" w:hAnsi="Courier New" w:cs="Courier New"/>
        </w:rPr>
        <w:t>3</w:t>
      </w:r>
      <w:proofErr w:type="spellEnd"/>
      <w:r w:rsidRPr="008E6DE9">
        <w:rPr>
          <w:rFonts w:ascii="Courier New" w:hAnsi="Courier New" w:cs="Courier New"/>
        </w:rPr>
        <w:t>], 0.05);</w:t>
      </w:r>
    </w:p>
    <w:p w14:paraId="76D0C3F0" w14:textId="4F7284AB" w:rsidR="00A3641C" w:rsidRPr="008E6DE9" w:rsidRDefault="00A3641C" w:rsidP="008E6DE9">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8E6DE9">
        <w:rPr>
          <w:rFonts w:ascii="Courier New" w:hAnsi="Courier New" w:cs="Courier New"/>
        </w:rPr>
        <w:tab/>
        <w:t xml:space="preserve">EDU&gt;&gt; </w:t>
      </w:r>
      <w:proofErr w:type="spellStart"/>
      <w:proofErr w:type="gramStart"/>
      <w:r w:rsidRPr="008E6DE9">
        <w:rPr>
          <w:rFonts w:ascii="Courier New" w:hAnsi="Courier New" w:cs="Courier New"/>
        </w:rPr>
        <w:t>imshow</w:t>
      </w:r>
      <w:proofErr w:type="spellEnd"/>
      <w:r w:rsidRPr="008E6DE9">
        <w:rPr>
          <w:rFonts w:ascii="Courier New" w:hAnsi="Courier New" w:cs="Courier New"/>
        </w:rPr>
        <w:t>(</w:t>
      </w:r>
      <w:proofErr w:type="gramEnd"/>
      <w:r w:rsidRPr="008E6DE9">
        <w:rPr>
          <w:rFonts w:ascii="Courier New" w:hAnsi="Courier New" w:cs="Courier New"/>
        </w:rPr>
        <w:t>g);</w:t>
      </w:r>
    </w:p>
    <w:p w14:paraId="1A20F094" w14:textId="77777777" w:rsidR="008E6DE9" w:rsidRDefault="008E6DE9" w:rsidP="008E6DE9">
      <w:pPr>
        <w:widowControl w:val="0"/>
        <w:tabs>
          <w:tab w:val="left" w:pos="220"/>
          <w:tab w:val="left" w:pos="720"/>
        </w:tabs>
        <w:autoSpaceDE w:val="0"/>
        <w:autoSpaceDN w:val="0"/>
        <w:adjustRightInd w:val="0"/>
        <w:ind w:left="720"/>
        <w:rPr>
          <w:rFonts w:ascii="Courier New" w:hAnsi="Courier New" w:cs="Courier New"/>
          <w:b/>
        </w:rPr>
      </w:pPr>
    </w:p>
    <w:p w14:paraId="7CBA1835" w14:textId="334A1FE1" w:rsidR="008E6DE9" w:rsidRDefault="008E6DE9" w:rsidP="008E6DE9">
      <w:pPr>
        <w:widowControl w:val="0"/>
        <w:tabs>
          <w:tab w:val="left" w:pos="220"/>
          <w:tab w:val="left" w:pos="720"/>
        </w:tabs>
        <w:autoSpaceDE w:val="0"/>
        <w:autoSpaceDN w:val="0"/>
        <w:adjustRightInd w:val="0"/>
        <w:ind w:left="720"/>
        <w:rPr>
          <w:rFonts w:ascii="Courier New" w:hAnsi="Courier New" w:cs="Courier New"/>
          <w:b/>
        </w:rPr>
      </w:pPr>
      <w:r>
        <w:rPr>
          <w:rFonts w:ascii="Courier New" w:hAnsi="Courier New" w:cs="Courier New"/>
          <w:b/>
          <w:noProof/>
        </w:rPr>
        <w:drawing>
          <wp:anchor distT="0" distB="0" distL="114300" distR="114300" simplePos="0" relativeHeight="251658240" behindDoc="0" locked="0" layoutInCell="1" allowOverlap="1" wp14:anchorId="4B1D5FE6" wp14:editId="5A89A548">
            <wp:simplePos x="0" y="0"/>
            <wp:positionH relativeFrom="column">
              <wp:posOffset>114300</wp:posOffset>
            </wp:positionH>
            <wp:positionV relativeFrom="paragraph">
              <wp:posOffset>71120</wp:posOffset>
            </wp:positionV>
            <wp:extent cx="5943600" cy="3860800"/>
            <wp:effectExtent l="0" t="0" r="0" b="0"/>
            <wp:wrapNone/>
            <wp:docPr id="14" name="Picture 14" descr="Macintosh HD:Users:Kor:Documents:Graduate School:ECG795:HW1:problem4_3x3_box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Kor:Documents:Graduate School:ECG795:HW1:problem4_3x3_boxS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860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21ED84" w14:textId="77777777" w:rsidR="008E6DE9" w:rsidRDefault="008E6DE9">
      <w:pPr>
        <w:rPr>
          <w:rFonts w:ascii="Courier New" w:hAnsi="Courier New" w:cs="Courier New"/>
          <w:b/>
        </w:rPr>
      </w:pPr>
    </w:p>
    <w:p w14:paraId="64A1A85C" w14:textId="77777777" w:rsidR="008E6DE9" w:rsidRDefault="008E6DE9">
      <w:pPr>
        <w:rPr>
          <w:rFonts w:ascii="Courier New" w:hAnsi="Courier New" w:cs="Courier New"/>
          <w:b/>
        </w:rPr>
      </w:pPr>
    </w:p>
    <w:p w14:paraId="28C4AF3C" w14:textId="77777777" w:rsidR="008E6DE9" w:rsidRDefault="008E6DE9">
      <w:pPr>
        <w:rPr>
          <w:rFonts w:ascii="Courier New" w:hAnsi="Courier New" w:cs="Courier New"/>
          <w:b/>
        </w:rPr>
      </w:pPr>
    </w:p>
    <w:p w14:paraId="1C835429" w14:textId="77777777" w:rsidR="008E6DE9" w:rsidRDefault="008E6DE9">
      <w:pPr>
        <w:rPr>
          <w:rFonts w:ascii="Courier New" w:hAnsi="Courier New" w:cs="Courier New"/>
          <w:b/>
        </w:rPr>
      </w:pPr>
    </w:p>
    <w:p w14:paraId="754067AE" w14:textId="77777777" w:rsidR="008E6DE9" w:rsidRDefault="008E6DE9">
      <w:pPr>
        <w:rPr>
          <w:rFonts w:ascii="Courier New" w:hAnsi="Courier New" w:cs="Courier New"/>
          <w:b/>
        </w:rPr>
      </w:pPr>
    </w:p>
    <w:p w14:paraId="42D686A8" w14:textId="77777777" w:rsidR="008E6DE9" w:rsidRDefault="008E6DE9">
      <w:pPr>
        <w:rPr>
          <w:rFonts w:ascii="Courier New" w:hAnsi="Courier New" w:cs="Courier New"/>
          <w:b/>
        </w:rPr>
      </w:pPr>
    </w:p>
    <w:p w14:paraId="3AF8AC08" w14:textId="77777777" w:rsidR="008E6DE9" w:rsidRDefault="008E6DE9">
      <w:pPr>
        <w:rPr>
          <w:rFonts w:ascii="Courier New" w:hAnsi="Courier New" w:cs="Courier New"/>
          <w:b/>
        </w:rPr>
      </w:pPr>
    </w:p>
    <w:p w14:paraId="70EC6FF1" w14:textId="77777777" w:rsidR="008E6DE9" w:rsidRDefault="008E6DE9">
      <w:pPr>
        <w:rPr>
          <w:rFonts w:ascii="Courier New" w:hAnsi="Courier New" w:cs="Courier New"/>
          <w:b/>
        </w:rPr>
      </w:pPr>
    </w:p>
    <w:p w14:paraId="398F63DE" w14:textId="77777777" w:rsidR="008E6DE9" w:rsidRDefault="008E6DE9">
      <w:pPr>
        <w:rPr>
          <w:rFonts w:ascii="Courier New" w:hAnsi="Courier New" w:cs="Courier New"/>
          <w:b/>
        </w:rPr>
      </w:pPr>
    </w:p>
    <w:p w14:paraId="4CF7041B" w14:textId="77777777" w:rsidR="008E6DE9" w:rsidRDefault="008E6DE9">
      <w:pPr>
        <w:rPr>
          <w:rFonts w:ascii="Courier New" w:hAnsi="Courier New" w:cs="Courier New"/>
          <w:b/>
        </w:rPr>
      </w:pPr>
    </w:p>
    <w:p w14:paraId="3B654C16" w14:textId="77777777" w:rsidR="008E6DE9" w:rsidRDefault="008E6DE9">
      <w:pPr>
        <w:rPr>
          <w:rFonts w:ascii="Courier New" w:hAnsi="Courier New" w:cs="Courier New"/>
          <w:b/>
        </w:rPr>
      </w:pPr>
    </w:p>
    <w:p w14:paraId="3824BE63" w14:textId="77777777" w:rsidR="008E6DE9" w:rsidRDefault="008E6DE9">
      <w:pPr>
        <w:rPr>
          <w:rFonts w:ascii="Courier New" w:hAnsi="Courier New" w:cs="Courier New"/>
          <w:b/>
        </w:rPr>
      </w:pPr>
    </w:p>
    <w:p w14:paraId="74A89FFF" w14:textId="77777777" w:rsidR="008E6DE9" w:rsidRDefault="008E6DE9">
      <w:pPr>
        <w:rPr>
          <w:rFonts w:ascii="Courier New" w:hAnsi="Courier New" w:cs="Courier New"/>
          <w:b/>
        </w:rPr>
      </w:pPr>
    </w:p>
    <w:p w14:paraId="040EF725" w14:textId="77777777" w:rsidR="008E6DE9" w:rsidRDefault="008E6DE9">
      <w:pPr>
        <w:rPr>
          <w:rFonts w:ascii="Courier New" w:hAnsi="Courier New" w:cs="Courier New"/>
          <w:b/>
        </w:rPr>
      </w:pPr>
    </w:p>
    <w:p w14:paraId="4D2C0382" w14:textId="77777777" w:rsidR="008E6DE9" w:rsidRDefault="008E6DE9">
      <w:pPr>
        <w:rPr>
          <w:rFonts w:ascii="Courier New" w:hAnsi="Courier New" w:cs="Courier New"/>
          <w:b/>
        </w:rPr>
      </w:pPr>
    </w:p>
    <w:p w14:paraId="2C8F6D7E" w14:textId="77777777" w:rsidR="008E6DE9" w:rsidRDefault="008E6DE9">
      <w:pPr>
        <w:rPr>
          <w:rFonts w:ascii="Courier New" w:hAnsi="Courier New" w:cs="Courier New"/>
          <w:b/>
        </w:rPr>
      </w:pPr>
    </w:p>
    <w:p w14:paraId="15683765" w14:textId="77777777" w:rsidR="008E6DE9" w:rsidRDefault="008E6DE9">
      <w:pPr>
        <w:rPr>
          <w:rFonts w:ascii="Courier New" w:hAnsi="Courier New" w:cs="Courier New"/>
          <w:b/>
        </w:rPr>
      </w:pPr>
    </w:p>
    <w:p w14:paraId="5A21CF25" w14:textId="77777777" w:rsidR="008E6DE9" w:rsidRDefault="008E6DE9">
      <w:pPr>
        <w:rPr>
          <w:rFonts w:ascii="Courier New" w:hAnsi="Courier New" w:cs="Courier New"/>
          <w:b/>
        </w:rPr>
      </w:pPr>
    </w:p>
    <w:p w14:paraId="5E1493C9" w14:textId="77777777" w:rsidR="008E6DE9" w:rsidRDefault="008E6DE9">
      <w:pPr>
        <w:rPr>
          <w:rFonts w:ascii="Courier New" w:hAnsi="Courier New" w:cs="Courier New"/>
          <w:b/>
        </w:rPr>
      </w:pPr>
    </w:p>
    <w:p w14:paraId="56765B96" w14:textId="77777777" w:rsidR="008E6DE9" w:rsidRDefault="008E6DE9">
      <w:pPr>
        <w:rPr>
          <w:rFonts w:ascii="Courier New" w:hAnsi="Courier New" w:cs="Courier New"/>
          <w:b/>
        </w:rPr>
      </w:pPr>
    </w:p>
    <w:p w14:paraId="6101A8D7" w14:textId="77777777" w:rsidR="008E6DE9" w:rsidRDefault="008E6DE9">
      <w:pPr>
        <w:rPr>
          <w:rFonts w:ascii="Courier New" w:hAnsi="Courier New" w:cs="Courier New"/>
          <w:b/>
        </w:rPr>
      </w:pPr>
    </w:p>
    <w:p w14:paraId="51DF2767" w14:textId="77777777" w:rsidR="008E6DE9" w:rsidRDefault="008E6DE9" w:rsidP="008E6DE9">
      <w:pPr>
        <w:rPr>
          <w:rFonts w:ascii="Courier New" w:hAnsi="Courier New" w:cs="Courier New"/>
          <w:b/>
        </w:rPr>
      </w:pPr>
    </w:p>
    <w:p w14:paraId="1F2BF264" w14:textId="77777777" w:rsidR="008E6DE9" w:rsidRPr="008E6DE9" w:rsidRDefault="008E6DE9" w:rsidP="008E6DE9">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r w:rsidRPr="008E6DE9">
        <w:rPr>
          <w:rFonts w:ascii="Courier New" w:hAnsi="Courier New" w:cs="Courier New"/>
          <w:b/>
          <w:sz w:val="16"/>
          <w:szCs w:val="16"/>
        </w:rPr>
        <w:t xml:space="preserve">EDU&gt;&gt; e = </w:t>
      </w:r>
      <w:proofErr w:type="spellStart"/>
      <w:proofErr w:type="gramStart"/>
      <w:r w:rsidRPr="008E6DE9">
        <w:rPr>
          <w:rFonts w:ascii="Courier New" w:hAnsi="Courier New" w:cs="Courier New"/>
          <w:b/>
          <w:sz w:val="16"/>
          <w:szCs w:val="16"/>
        </w:rPr>
        <w:t>mse</w:t>
      </w:r>
      <w:proofErr w:type="spellEnd"/>
      <w:r w:rsidRPr="008E6DE9">
        <w:rPr>
          <w:rFonts w:ascii="Courier New" w:hAnsi="Courier New" w:cs="Courier New"/>
          <w:b/>
          <w:sz w:val="16"/>
          <w:szCs w:val="16"/>
        </w:rPr>
        <w:t>(</w:t>
      </w:r>
      <w:proofErr w:type="spellStart"/>
      <w:proofErr w:type="gramEnd"/>
      <w:r w:rsidRPr="008E6DE9">
        <w:rPr>
          <w:rFonts w:ascii="Courier New" w:hAnsi="Courier New" w:cs="Courier New"/>
          <w:b/>
          <w:sz w:val="16"/>
          <w:szCs w:val="16"/>
        </w:rPr>
        <w:t>f,g</w:t>
      </w:r>
      <w:proofErr w:type="spellEnd"/>
      <w:r w:rsidRPr="008E6DE9">
        <w:rPr>
          <w:rFonts w:ascii="Courier New" w:hAnsi="Courier New" w:cs="Courier New"/>
          <w:b/>
          <w:sz w:val="16"/>
          <w:szCs w:val="16"/>
        </w:rPr>
        <w:t>);</w:t>
      </w:r>
    </w:p>
    <w:p w14:paraId="73FEAF3C" w14:textId="77777777" w:rsidR="008E6DE9" w:rsidRPr="008E6DE9" w:rsidRDefault="008E6DE9" w:rsidP="008E6DE9">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r w:rsidRPr="008E6DE9">
        <w:rPr>
          <w:rFonts w:ascii="Courier New" w:hAnsi="Courier New" w:cs="Courier New"/>
          <w:b/>
          <w:sz w:val="16"/>
          <w:szCs w:val="16"/>
        </w:rPr>
        <w:t xml:space="preserve">EDU&gt;&gt; </w:t>
      </w:r>
      <w:proofErr w:type="spellStart"/>
      <w:r w:rsidRPr="008E6DE9">
        <w:rPr>
          <w:rFonts w:ascii="Courier New" w:hAnsi="Courier New" w:cs="Courier New"/>
          <w:b/>
          <w:sz w:val="16"/>
          <w:szCs w:val="16"/>
        </w:rPr>
        <w:t>psnr</w:t>
      </w:r>
      <w:proofErr w:type="spellEnd"/>
      <w:r w:rsidRPr="008E6DE9">
        <w:rPr>
          <w:rFonts w:ascii="Courier New" w:hAnsi="Courier New" w:cs="Courier New"/>
          <w:b/>
          <w:sz w:val="16"/>
          <w:szCs w:val="16"/>
        </w:rPr>
        <w:t xml:space="preserve"> = </w:t>
      </w:r>
      <w:proofErr w:type="spellStart"/>
      <w:proofErr w:type="gramStart"/>
      <w:r w:rsidRPr="008E6DE9">
        <w:rPr>
          <w:rFonts w:ascii="Courier New" w:hAnsi="Courier New" w:cs="Courier New"/>
          <w:b/>
          <w:sz w:val="16"/>
          <w:szCs w:val="16"/>
        </w:rPr>
        <w:t>psnr</w:t>
      </w:r>
      <w:proofErr w:type="spellEnd"/>
      <w:r w:rsidRPr="008E6DE9">
        <w:rPr>
          <w:rFonts w:ascii="Courier New" w:hAnsi="Courier New" w:cs="Courier New"/>
          <w:b/>
          <w:sz w:val="16"/>
          <w:szCs w:val="16"/>
        </w:rPr>
        <w:t>(</w:t>
      </w:r>
      <w:proofErr w:type="gramEnd"/>
      <w:r w:rsidRPr="008E6DE9">
        <w:rPr>
          <w:rFonts w:ascii="Courier New" w:hAnsi="Courier New" w:cs="Courier New"/>
          <w:b/>
          <w:sz w:val="16"/>
          <w:szCs w:val="16"/>
        </w:rPr>
        <w:t>e);</w:t>
      </w:r>
    </w:p>
    <w:p w14:paraId="0C957787" w14:textId="77777777" w:rsidR="008E6DE9" w:rsidRPr="008E6DE9" w:rsidRDefault="008E6DE9" w:rsidP="008E6DE9">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r w:rsidRPr="008E6DE9">
        <w:rPr>
          <w:rFonts w:ascii="Courier New" w:hAnsi="Courier New" w:cs="Courier New"/>
          <w:b/>
          <w:sz w:val="16"/>
          <w:szCs w:val="16"/>
        </w:rPr>
        <w:t>EDU&gt;&gt; e</w:t>
      </w:r>
    </w:p>
    <w:p w14:paraId="5D172AB7" w14:textId="77777777" w:rsidR="008E6DE9" w:rsidRPr="008E6DE9" w:rsidRDefault="008E6DE9" w:rsidP="008E6DE9">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p>
    <w:p w14:paraId="5CCEA2EB" w14:textId="77777777" w:rsidR="008E6DE9" w:rsidRPr="008E6DE9" w:rsidRDefault="008E6DE9" w:rsidP="008E6DE9">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proofErr w:type="gramStart"/>
      <w:r w:rsidRPr="008E6DE9">
        <w:rPr>
          <w:rFonts w:ascii="Courier New" w:hAnsi="Courier New" w:cs="Courier New"/>
          <w:b/>
          <w:sz w:val="16"/>
          <w:szCs w:val="16"/>
        </w:rPr>
        <w:t>e</w:t>
      </w:r>
      <w:proofErr w:type="gramEnd"/>
      <w:r w:rsidRPr="008E6DE9">
        <w:rPr>
          <w:rFonts w:ascii="Courier New" w:hAnsi="Courier New" w:cs="Courier New"/>
          <w:b/>
          <w:sz w:val="16"/>
          <w:szCs w:val="16"/>
        </w:rPr>
        <w:t>(:,:,1) =</w:t>
      </w:r>
    </w:p>
    <w:p w14:paraId="7E4CF58C" w14:textId="77777777" w:rsidR="008E6DE9" w:rsidRPr="008E6DE9" w:rsidRDefault="008E6DE9" w:rsidP="008E6DE9">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p>
    <w:p w14:paraId="6974F671" w14:textId="77777777" w:rsidR="008E6DE9" w:rsidRPr="008E6DE9" w:rsidRDefault="008E6DE9" w:rsidP="008E6DE9">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r w:rsidRPr="008E6DE9">
        <w:rPr>
          <w:rFonts w:ascii="Courier New" w:hAnsi="Courier New" w:cs="Courier New"/>
          <w:b/>
          <w:sz w:val="16"/>
          <w:szCs w:val="16"/>
        </w:rPr>
        <w:t xml:space="preserve">   4.4759e-04</w:t>
      </w:r>
    </w:p>
    <w:p w14:paraId="12153FA4" w14:textId="77777777" w:rsidR="008E6DE9" w:rsidRPr="008E6DE9" w:rsidRDefault="008E6DE9" w:rsidP="008E6DE9">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p>
    <w:p w14:paraId="543728B4" w14:textId="77777777" w:rsidR="008E6DE9" w:rsidRPr="008E6DE9" w:rsidRDefault="008E6DE9" w:rsidP="008E6DE9">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proofErr w:type="gramStart"/>
      <w:r w:rsidRPr="008E6DE9">
        <w:rPr>
          <w:rFonts w:ascii="Courier New" w:hAnsi="Courier New" w:cs="Courier New"/>
          <w:b/>
          <w:sz w:val="16"/>
          <w:szCs w:val="16"/>
        </w:rPr>
        <w:t>e</w:t>
      </w:r>
      <w:proofErr w:type="gramEnd"/>
      <w:r w:rsidRPr="008E6DE9">
        <w:rPr>
          <w:rFonts w:ascii="Courier New" w:hAnsi="Courier New" w:cs="Courier New"/>
          <w:b/>
          <w:sz w:val="16"/>
          <w:szCs w:val="16"/>
        </w:rPr>
        <w:t>(:,:,2) =</w:t>
      </w:r>
    </w:p>
    <w:p w14:paraId="63216F15" w14:textId="77777777" w:rsidR="008E6DE9" w:rsidRPr="008E6DE9" w:rsidRDefault="008E6DE9" w:rsidP="008E6DE9">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p>
    <w:p w14:paraId="14AF75D6" w14:textId="77777777" w:rsidR="008E6DE9" w:rsidRPr="008E6DE9" w:rsidRDefault="008E6DE9" w:rsidP="008E6DE9">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r w:rsidRPr="008E6DE9">
        <w:rPr>
          <w:rFonts w:ascii="Courier New" w:hAnsi="Courier New" w:cs="Courier New"/>
          <w:b/>
          <w:sz w:val="16"/>
          <w:szCs w:val="16"/>
        </w:rPr>
        <w:t xml:space="preserve">   4.1406e-04</w:t>
      </w:r>
    </w:p>
    <w:p w14:paraId="34BA217D" w14:textId="77777777" w:rsidR="008E6DE9" w:rsidRPr="008E6DE9" w:rsidRDefault="008E6DE9" w:rsidP="008E6DE9">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p>
    <w:p w14:paraId="63A377A6" w14:textId="77777777" w:rsidR="008E6DE9" w:rsidRPr="008E6DE9" w:rsidRDefault="008E6DE9" w:rsidP="008E6DE9">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proofErr w:type="gramStart"/>
      <w:r w:rsidRPr="008E6DE9">
        <w:rPr>
          <w:rFonts w:ascii="Courier New" w:hAnsi="Courier New" w:cs="Courier New"/>
          <w:b/>
          <w:sz w:val="16"/>
          <w:szCs w:val="16"/>
        </w:rPr>
        <w:t>e</w:t>
      </w:r>
      <w:proofErr w:type="gramEnd"/>
      <w:r w:rsidRPr="008E6DE9">
        <w:rPr>
          <w:rFonts w:ascii="Courier New" w:hAnsi="Courier New" w:cs="Courier New"/>
          <w:b/>
          <w:sz w:val="16"/>
          <w:szCs w:val="16"/>
        </w:rPr>
        <w:t>(:,:,3) =</w:t>
      </w:r>
    </w:p>
    <w:p w14:paraId="113200D6" w14:textId="77777777" w:rsidR="008E6DE9" w:rsidRPr="008E6DE9" w:rsidRDefault="008E6DE9" w:rsidP="008E6DE9">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p>
    <w:p w14:paraId="4656C9F0" w14:textId="77777777" w:rsidR="008E6DE9" w:rsidRPr="008E6DE9" w:rsidRDefault="008E6DE9" w:rsidP="008E6DE9">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r w:rsidRPr="008E6DE9">
        <w:rPr>
          <w:rFonts w:ascii="Courier New" w:hAnsi="Courier New" w:cs="Courier New"/>
          <w:b/>
          <w:sz w:val="16"/>
          <w:szCs w:val="16"/>
        </w:rPr>
        <w:t xml:space="preserve">   4.1651e-04</w:t>
      </w:r>
    </w:p>
    <w:p w14:paraId="0A8DDEDF" w14:textId="77777777" w:rsidR="008E6DE9" w:rsidRPr="008E6DE9" w:rsidRDefault="008E6DE9" w:rsidP="008E6DE9">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p>
    <w:p w14:paraId="7FABCCF3" w14:textId="77777777" w:rsidR="008E6DE9" w:rsidRPr="008E6DE9" w:rsidRDefault="008E6DE9" w:rsidP="008E6DE9">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r w:rsidRPr="008E6DE9">
        <w:rPr>
          <w:rFonts w:ascii="Courier New" w:hAnsi="Courier New" w:cs="Courier New"/>
          <w:b/>
          <w:sz w:val="16"/>
          <w:szCs w:val="16"/>
        </w:rPr>
        <w:t xml:space="preserve">EDU&gt;&gt; </w:t>
      </w:r>
      <w:proofErr w:type="spellStart"/>
      <w:r w:rsidRPr="008E6DE9">
        <w:rPr>
          <w:rFonts w:ascii="Courier New" w:hAnsi="Courier New" w:cs="Courier New"/>
          <w:b/>
          <w:sz w:val="16"/>
          <w:szCs w:val="16"/>
        </w:rPr>
        <w:t>psnr</w:t>
      </w:r>
      <w:proofErr w:type="spellEnd"/>
    </w:p>
    <w:p w14:paraId="7CE29277" w14:textId="77777777" w:rsidR="008E6DE9" w:rsidRPr="008E6DE9" w:rsidRDefault="008E6DE9" w:rsidP="008E6DE9">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p>
    <w:p w14:paraId="1B19D9BE" w14:textId="77777777" w:rsidR="008E6DE9" w:rsidRPr="008E6DE9" w:rsidRDefault="008E6DE9" w:rsidP="008E6DE9">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proofErr w:type="spellStart"/>
      <w:proofErr w:type="gramStart"/>
      <w:r w:rsidRPr="008E6DE9">
        <w:rPr>
          <w:rFonts w:ascii="Courier New" w:hAnsi="Courier New" w:cs="Courier New"/>
          <w:b/>
          <w:sz w:val="16"/>
          <w:szCs w:val="16"/>
        </w:rPr>
        <w:t>psnr</w:t>
      </w:r>
      <w:proofErr w:type="spellEnd"/>
      <w:proofErr w:type="gramEnd"/>
      <w:r w:rsidRPr="008E6DE9">
        <w:rPr>
          <w:rFonts w:ascii="Courier New" w:hAnsi="Courier New" w:cs="Courier New"/>
          <w:b/>
          <w:sz w:val="16"/>
          <w:szCs w:val="16"/>
        </w:rPr>
        <w:t>(:,:,1) =</w:t>
      </w:r>
    </w:p>
    <w:p w14:paraId="49C300E6" w14:textId="77777777" w:rsidR="008E6DE9" w:rsidRPr="008E6DE9" w:rsidRDefault="008E6DE9" w:rsidP="008E6DE9">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p>
    <w:p w14:paraId="59065E35" w14:textId="77777777" w:rsidR="008E6DE9" w:rsidRPr="008E6DE9" w:rsidRDefault="008E6DE9" w:rsidP="008E6DE9">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r w:rsidRPr="008E6DE9">
        <w:rPr>
          <w:rFonts w:ascii="Courier New" w:hAnsi="Courier New" w:cs="Courier New"/>
          <w:b/>
          <w:sz w:val="16"/>
          <w:szCs w:val="16"/>
        </w:rPr>
        <w:t xml:space="preserve">   81.6220</w:t>
      </w:r>
    </w:p>
    <w:p w14:paraId="4245C17A" w14:textId="77777777" w:rsidR="008E6DE9" w:rsidRPr="008E6DE9" w:rsidRDefault="008E6DE9" w:rsidP="008E6DE9">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p>
    <w:p w14:paraId="091C4D40" w14:textId="77777777" w:rsidR="008E6DE9" w:rsidRPr="008E6DE9" w:rsidRDefault="008E6DE9" w:rsidP="008E6DE9">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proofErr w:type="spellStart"/>
      <w:proofErr w:type="gramStart"/>
      <w:r w:rsidRPr="008E6DE9">
        <w:rPr>
          <w:rFonts w:ascii="Courier New" w:hAnsi="Courier New" w:cs="Courier New"/>
          <w:b/>
          <w:sz w:val="16"/>
          <w:szCs w:val="16"/>
        </w:rPr>
        <w:t>psnr</w:t>
      </w:r>
      <w:proofErr w:type="spellEnd"/>
      <w:proofErr w:type="gramEnd"/>
      <w:r w:rsidRPr="008E6DE9">
        <w:rPr>
          <w:rFonts w:ascii="Courier New" w:hAnsi="Courier New" w:cs="Courier New"/>
          <w:b/>
          <w:sz w:val="16"/>
          <w:szCs w:val="16"/>
        </w:rPr>
        <w:t>(:,:,2) =</w:t>
      </w:r>
    </w:p>
    <w:p w14:paraId="1DCC4141" w14:textId="77777777" w:rsidR="008E6DE9" w:rsidRPr="008E6DE9" w:rsidRDefault="008E6DE9" w:rsidP="008E6DE9">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p>
    <w:p w14:paraId="3FF02C83" w14:textId="77777777" w:rsidR="008E6DE9" w:rsidRPr="008E6DE9" w:rsidRDefault="008E6DE9" w:rsidP="008E6DE9">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r w:rsidRPr="008E6DE9">
        <w:rPr>
          <w:rFonts w:ascii="Courier New" w:hAnsi="Courier New" w:cs="Courier New"/>
          <w:b/>
          <w:sz w:val="16"/>
          <w:szCs w:val="16"/>
        </w:rPr>
        <w:t xml:space="preserve">   81.9602</w:t>
      </w:r>
    </w:p>
    <w:p w14:paraId="1D8B878B" w14:textId="77777777" w:rsidR="008E6DE9" w:rsidRPr="008E6DE9" w:rsidRDefault="008E6DE9" w:rsidP="008E6DE9">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p>
    <w:p w14:paraId="0CDBAC73" w14:textId="77777777" w:rsidR="008E6DE9" w:rsidRPr="008E6DE9" w:rsidRDefault="008E6DE9" w:rsidP="008E6DE9">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proofErr w:type="spellStart"/>
      <w:proofErr w:type="gramStart"/>
      <w:r w:rsidRPr="008E6DE9">
        <w:rPr>
          <w:rFonts w:ascii="Courier New" w:hAnsi="Courier New" w:cs="Courier New"/>
          <w:b/>
          <w:sz w:val="16"/>
          <w:szCs w:val="16"/>
        </w:rPr>
        <w:t>psnr</w:t>
      </w:r>
      <w:proofErr w:type="spellEnd"/>
      <w:proofErr w:type="gramEnd"/>
      <w:r w:rsidRPr="008E6DE9">
        <w:rPr>
          <w:rFonts w:ascii="Courier New" w:hAnsi="Courier New" w:cs="Courier New"/>
          <w:b/>
          <w:sz w:val="16"/>
          <w:szCs w:val="16"/>
        </w:rPr>
        <w:t>(:,:,3) =</w:t>
      </w:r>
    </w:p>
    <w:p w14:paraId="62738028" w14:textId="77777777" w:rsidR="008E6DE9" w:rsidRPr="008E6DE9" w:rsidRDefault="008E6DE9" w:rsidP="008E6DE9">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p>
    <w:p w14:paraId="22649CE8" w14:textId="04086A35" w:rsidR="008E6DE9" w:rsidRDefault="008E6DE9" w:rsidP="008E6DE9">
      <w:pPr>
        <w:pBdr>
          <w:top w:val="single" w:sz="4" w:space="1" w:color="auto"/>
          <w:left w:val="single" w:sz="4" w:space="4" w:color="auto"/>
          <w:bottom w:val="single" w:sz="4" w:space="1" w:color="auto"/>
          <w:right w:val="single" w:sz="4" w:space="4" w:color="auto"/>
        </w:pBdr>
        <w:ind w:left="1440"/>
        <w:rPr>
          <w:rFonts w:ascii="Courier New" w:hAnsi="Courier New" w:cs="Courier New"/>
          <w:b/>
        </w:rPr>
      </w:pPr>
      <w:r w:rsidRPr="008E6DE9">
        <w:rPr>
          <w:rFonts w:ascii="Courier New" w:hAnsi="Courier New" w:cs="Courier New"/>
          <w:b/>
          <w:sz w:val="16"/>
          <w:szCs w:val="16"/>
        </w:rPr>
        <w:t xml:space="preserve">   81.9345</w:t>
      </w:r>
      <w:r>
        <w:rPr>
          <w:rFonts w:ascii="Courier New" w:hAnsi="Courier New" w:cs="Courier New"/>
          <w:b/>
        </w:rPr>
        <w:br w:type="page"/>
      </w:r>
    </w:p>
    <w:p w14:paraId="40BBA090" w14:textId="40DE11FB" w:rsidR="00A3641C" w:rsidRDefault="00A3641C" w:rsidP="008E6DE9">
      <w:pPr>
        <w:ind w:firstLine="720"/>
        <w:rPr>
          <w:rFonts w:ascii="Courier New" w:hAnsi="Courier New" w:cs="Courier New"/>
          <w:b/>
        </w:rPr>
      </w:pPr>
      <w:r>
        <w:rPr>
          <w:rFonts w:ascii="Courier New" w:hAnsi="Courier New" w:cs="Courier New"/>
          <w:b/>
        </w:rPr>
        <w:t>7x7 Box</w:t>
      </w:r>
    </w:p>
    <w:p w14:paraId="6371B6DE" w14:textId="77777777" w:rsidR="00A3641C" w:rsidRPr="008E6DE9" w:rsidRDefault="00A3641C" w:rsidP="008E6DE9">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Pr>
          <w:rFonts w:ascii="Courier New" w:hAnsi="Courier New" w:cs="Courier New"/>
          <w:b/>
        </w:rPr>
        <w:tab/>
      </w:r>
      <w:r w:rsidRPr="008E6DE9">
        <w:rPr>
          <w:rFonts w:ascii="Courier New" w:hAnsi="Courier New" w:cs="Courier New"/>
        </w:rPr>
        <w:t xml:space="preserve">EDU&gt;&gt; g = </w:t>
      </w:r>
      <w:proofErr w:type="spellStart"/>
      <w:r w:rsidRPr="008E6DE9">
        <w:rPr>
          <w:rFonts w:ascii="Courier New" w:hAnsi="Courier New" w:cs="Courier New"/>
        </w:rPr>
        <w:t>box_</w:t>
      </w:r>
      <w:proofErr w:type="gramStart"/>
      <w:r w:rsidRPr="008E6DE9">
        <w:rPr>
          <w:rFonts w:ascii="Courier New" w:hAnsi="Courier New" w:cs="Courier New"/>
        </w:rPr>
        <w:t>filterSP</w:t>
      </w:r>
      <w:proofErr w:type="spellEnd"/>
      <w:r w:rsidRPr="008E6DE9">
        <w:rPr>
          <w:rFonts w:ascii="Courier New" w:hAnsi="Courier New" w:cs="Courier New"/>
        </w:rPr>
        <w:t>(</w:t>
      </w:r>
      <w:proofErr w:type="gramEnd"/>
      <w:r w:rsidRPr="008E6DE9">
        <w:rPr>
          <w:rFonts w:ascii="Courier New" w:hAnsi="Courier New" w:cs="Courier New"/>
        </w:rPr>
        <w:t xml:space="preserve">f, [7 </w:t>
      </w:r>
      <w:proofErr w:type="spellStart"/>
      <w:r w:rsidRPr="008E6DE9">
        <w:rPr>
          <w:rFonts w:ascii="Courier New" w:hAnsi="Courier New" w:cs="Courier New"/>
        </w:rPr>
        <w:t>7</w:t>
      </w:r>
      <w:proofErr w:type="spellEnd"/>
      <w:r w:rsidRPr="008E6DE9">
        <w:rPr>
          <w:rFonts w:ascii="Courier New" w:hAnsi="Courier New" w:cs="Courier New"/>
        </w:rPr>
        <w:t>], 0.05);</w:t>
      </w:r>
    </w:p>
    <w:p w14:paraId="173A1FA3" w14:textId="2681477F" w:rsidR="00A3641C" w:rsidRPr="008E6DE9" w:rsidRDefault="00A3641C" w:rsidP="008E6DE9">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8E6DE9">
        <w:rPr>
          <w:rFonts w:ascii="Courier New" w:hAnsi="Courier New" w:cs="Courier New"/>
        </w:rPr>
        <w:tab/>
        <w:t xml:space="preserve">EDU&gt;&gt; </w:t>
      </w:r>
      <w:proofErr w:type="spellStart"/>
      <w:proofErr w:type="gramStart"/>
      <w:r w:rsidRPr="008E6DE9">
        <w:rPr>
          <w:rFonts w:ascii="Courier New" w:hAnsi="Courier New" w:cs="Courier New"/>
        </w:rPr>
        <w:t>imshow</w:t>
      </w:r>
      <w:proofErr w:type="spellEnd"/>
      <w:r w:rsidRPr="008E6DE9">
        <w:rPr>
          <w:rFonts w:ascii="Courier New" w:hAnsi="Courier New" w:cs="Courier New"/>
        </w:rPr>
        <w:t>(</w:t>
      </w:r>
      <w:proofErr w:type="gramEnd"/>
      <w:r w:rsidRPr="008E6DE9">
        <w:rPr>
          <w:rFonts w:ascii="Courier New" w:hAnsi="Courier New" w:cs="Courier New"/>
        </w:rPr>
        <w:t>g);</w:t>
      </w:r>
    </w:p>
    <w:p w14:paraId="7074AD93" w14:textId="5855081F" w:rsidR="008E6DE9" w:rsidRDefault="008E6DE9">
      <w:pPr>
        <w:rPr>
          <w:rFonts w:ascii="Courier New" w:hAnsi="Courier New" w:cs="Courier New"/>
          <w:b/>
        </w:rPr>
      </w:pPr>
      <w:r>
        <w:rPr>
          <w:rFonts w:ascii="Courier New" w:hAnsi="Courier New" w:cs="Courier New"/>
          <w:b/>
          <w:noProof/>
        </w:rPr>
        <w:drawing>
          <wp:anchor distT="0" distB="0" distL="114300" distR="114300" simplePos="0" relativeHeight="251659264" behindDoc="0" locked="0" layoutInCell="1" allowOverlap="1" wp14:anchorId="4EB314FF" wp14:editId="51258166">
            <wp:simplePos x="0" y="0"/>
            <wp:positionH relativeFrom="column">
              <wp:posOffset>114300</wp:posOffset>
            </wp:positionH>
            <wp:positionV relativeFrom="paragraph">
              <wp:posOffset>129540</wp:posOffset>
            </wp:positionV>
            <wp:extent cx="5943600" cy="3860800"/>
            <wp:effectExtent l="0" t="0" r="0" b="0"/>
            <wp:wrapNone/>
            <wp:docPr id="15" name="Picture 15" descr="Macintosh HD:Users:Kor:Documents:Graduate School:ECG795:HW1:problem4_7x7_box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Kor:Documents:Graduate School:ECG795:HW1:problem4_7x7_boxS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860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33E4A7" w14:textId="77777777" w:rsidR="008E6DE9" w:rsidRDefault="008E6DE9">
      <w:pPr>
        <w:rPr>
          <w:rFonts w:ascii="Courier New" w:hAnsi="Courier New" w:cs="Courier New"/>
          <w:b/>
        </w:rPr>
      </w:pPr>
    </w:p>
    <w:p w14:paraId="2CD7A513" w14:textId="77777777" w:rsidR="008E6DE9" w:rsidRDefault="008E6DE9">
      <w:pPr>
        <w:rPr>
          <w:rFonts w:ascii="Courier New" w:hAnsi="Courier New" w:cs="Courier New"/>
          <w:b/>
        </w:rPr>
      </w:pPr>
    </w:p>
    <w:p w14:paraId="67E48B8A" w14:textId="77777777" w:rsidR="008E6DE9" w:rsidRDefault="008E6DE9">
      <w:pPr>
        <w:rPr>
          <w:rFonts w:ascii="Courier New" w:hAnsi="Courier New" w:cs="Courier New"/>
          <w:b/>
        </w:rPr>
      </w:pPr>
    </w:p>
    <w:p w14:paraId="45CA0B78" w14:textId="77777777" w:rsidR="008E6DE9" w:rsidRDefault="008E6DE9">
      <w:pPr>
        <w:rPr>
          <w:rFonts w:ascii="Courier New" w:hAnsi="Courier New" w:cs="Courier New"/>
          <w:b/>
        </w:rPr>
      </w:pPr>
    </w:p>
    <w:p w14:paraId="7326C85E" w14:textId="77777777" w:rsidR="008E6DE9" w:rsidRDefault="008E6DE9">
      <w:pPr>
        <w:rPr>
          <w:rFonts w:ascii="Courier New" w:hAnsi="Courier New" w:cs="Courier New"/>
          <w:b/>
        </w:rPr>
      </w:pPr>
    </w:p>
    <w:p w14:paraId="31E1ACD2" w14:textId="77777777" w:rsidR="008E6DE9" w:rsidRDefault="008E6DE9">
      <w:pPr>
        <w:rPr>
          <w:rFonts w:ascii="Courier New" w:hAnsi="Courier New" w:cs="Courier New"/>
          <w:b/>
        </w:rPr>
      </w:pPr>
    </w:p>
    <w:p w14:paraId="39AFB2B4" w14:textId="77777777" w:rsidR="008E6DE9" w:rsidRDefault="008E6DE9">
      <w:pPr>
        <w:rPr>
          <w:rFonts w:ascii="Courier New" w:hAnsi="Courier New" w:cs="Courier New"/>
          <w:b/>
        </w:rPr>
      </w:pPr>
    </w:p>
    <w:p w14:paraId="246788FF" w14:textId="77777777" w:rsidR="008E6DE9" w:rsidRDefault="008E6DE9">
      <w:pPr>
        <w:rPr>
          <w:rFonts w:ascii="Courier New" w:hAnsi="Courier New" w:cs="Courier New"/>
          <w:b/>
        </w:rPr>
      </w:pPr>
    </w:p>
    <w:p w14:paraId="32FF5DCD" w14:textId="77777777" w:rsidR="008E6DE9" w:rsidRDefault="008E6DE9">
      <w:pPr>
        <w:rPr>
          <w:rFonts w:ascii="Courier New" w:hAnsi="Courier New" w:cs="Courier New"/>
          <w:b/>
        </w:rPr>
      </w:pPr>
    </w:p>
    <w:p w14:paraId="09BE6009" w14:textId="77777777" w:rsidR="008E6DE9" w:rsidRDefault="008E6DE9">
      <w:pPr>
        <w:rPr>
          <w:rFonts w:ascii="Courier New" w:hAnsi="Courier New" w:cs="Courier New"/>
          <w:b/>
        </w:rPr>
      </w:pPr>
    </w:p>
    <w:p w14:paraId="6776F596" w14:textId="77777777" w:rsidR="008E6DE9" w:rsidRDefault="008E6DE9">
      <w:pPr>
        <w:rPr>
          <w:rFonts w:ascii="Courier New" w:hAnsi="Courier New" w:cs="Courier New"/>
          <w:b/>
        </w:rPr>
      </w:pPr>
    </w:p>
    <w:p w14:paraId="59B85DCC" w14:textId="77777777" w:rsidR="008E6DE9" w:rsidRDefault="008E6DE9">
      <w:pPr>
        <w:rPr>
          <w:rFonts w:ascii="Courier New" w:hAnsi="Courier New" w:cs="Courier New"/>
          <w:b/>
        </w:rPr>
      </w:pPr>
    </w:p>
    <w:p w14:paraId="10F340F1" w14:textId="77777777" w:rsidR="008E6DE9" w:rsidRDefault="008E6DE9">
      <w:pPr>
        <w:rPr>
          <w:rFonts w:ascii="Courier New" w:hAnsi="Courier New" w:cs="Courier New"/>
          <w:b/>
        </w:rPr>
      </w:pPr>
    </w:p>
    <w:p w14:paraId="5F0F0B41" w14:textId="77777777" w:rsidR="008E6DE9" w:rsidRDefault="008E6DE9">
      <w:pPr>
        <w:rPr>
          <w:rFonts w:ascii="Courier New" w:hAnsi="Courier New" w:cs="Courier New"/>
          <w:b/>
        </w:rPr>
      </w:pPr>
    </w:p>
    <w:p w14:paraId="5F2FB52C" w14:textId="77777777" w:rsidR="008E6DE9" w:rsidRDefault="008E6DE9">
      <w:pPr>
        <w:rPr>
          <w:rFonts w:ascii="Courier New" w:hAnsi="Courier New" w:cs="Courier New"/>
          <w:b/>
        </w:rPr>
      </w:pPr>
    </w:p>
    <w:p w14:paraId="44463CCA" w14:textId="77777777" w:rsidR="008E6DE9" w:rsidRDefault="008E6DE9">
      <w:pPr>
        <w:rPr>
          <w:rFonts w:ascii="Courier New" w:hAnsi="Courier New" w:cs="Courier New"/>
          <w:b/>
        </w:rPr>
      </w:pPr>
    </w:p>
    <w:p w14:paraId="5596E91F" w14:textId="77777777" w:rsidR="008E6DE9" w:rsidRDefault="008E6DE9">
      <w:pPr>
        <w:rPr>
          <w:rFonts w:ascii="Courier New" w:hAnsi="Courier New" w:cs="Courier New"/>
          <w:b/>
        </w:rPr>
      </w:pPr>
    </w:p>
    <w:p w14:paraId="197A3F01" w14:textId="77777777" w:rsidR="008E6DE9" w:rsidRDefault="008E6DE9">
      <w:pPr>
        <w:rPr>
          <w:rFonts w:ascii="Courier New" w:hAnsi="Courier New" w:cs="Courier New"/>
          <w:b/>
        </w:rPr>
      </w:pPr>
    </w:p>
    <w:p w14:paraId="01CFBCB1" w14:textId="77777777" w:rsidR="008E6DE9" w:rsidRDefault="008E6DE9">
      <w:pPr>
        <w:rPr>
          <w:rFonts w:ascii="Courier New" w:hAnsi="Courier New" w:cs="Courier New"/>
          <w:b/>
        </w:rPr>
      </w:pPr>
    </w:p>
    <w:p w14:paraId="1986960A" w14:textId="77777777" w:rsidR="008E6DE9" w:rsidRDefault="008E6DE9">
      <w:pPr>
        <w:rPr>
          <w:rFonts w:ascii="Courier New" w:hAnsi="Courier New" w:cs="Courier New"/>
          <w:b/>
        </w:rPr>
      </w:pPr>
    </w:p>
    <w:p w14:paraId="26E214BA" w14:textId="77777777" w:rsidR="008E6DE9" w:rsidRDefault="008E6DE9">
      <w:pPr>
        <w:rPr>
          <w:rFonts w:ascii="Courier New" w:hAnsi="Courier New" w:cs="Courier New"/>
          <w:b/>
        </w:rPr>
      </w:pPr>
    </w:p>
    <w:p w14:paraId="4A41E1E9" w14:textId="77777777" w:rsidR="008E6DE9" w:rsidRDefault="008E6DE9">
      <w:pPr>
        <w:rPr>
          <w:rFonts w:ascii="Courier New" w:hAnsi="Courier New" w:cs="Courier New"/>
          <w:b/>
        </w:rPr>
      </w:pPr>
    </w:p>
    <w:p w14:paraId="5C848647" w14:textId="77777777" w:rsidR="008E6DE9" w:rsidRDefault="008E6DE9">
      <w:pPr>
        <w:rPr>
          <w:rFonts w:ascii="Courier New" w:hAnsi="Courier New" w:cs="Courier New"/>
          <w:b/>
        </w:rPr>
      </w:pPr>
    </w:p>
    <w:p w14:paraId="63203B71" w14:textId="77777777" w:rsidR="008E6DE9" w:rsidRDefault="008E6DE9">
      <w:pPr>
        <w:rPr>
          <w:rFonts w:ascii="Courier New" w:hAnsi="Courier New" w:cs="Courier New"/>
          <w:b/>
        </w:rPr>
      </w:pPr>
    </w:p>
    <w:p w14:paraId="3640B68A" w14:textId="77777777" w:rsidR="00F63894" w:rsidRPr="00F63894" w:rsidRDefault="00F63894" w:rsidP="00F63894">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r w:rsidRPr="00F63894">
        <w:rPr>
          <w:rFonts w:ascii="Courier New" w:hAnsi="Courier New" w:cs="Courier New"/>
          <w:b/>
          <w:sz w:val="16"/>
          <w:szCs w:val="16"/>
        </w:rPr>
        <w:t xml:space="preserve">EDU&gt;&gt; e = </w:t>
      </w:r>
      <w:proofErr w:type="spellStart"/>
      <w:proofErr w:type="gramStart"/>
      <w:r w:rsidRPr="00F63894">
        <w:rPr>
          <w:rFonts w:ascii="Courier New" w:hAnsi="Courier New" w:cs="Courier New"/>
          <w:b/>
          <w:sz w:val="16"/>
          <w:szCs w:val="16"/>
        </w:rPr>
        <w:t>mse</w:t>
      </w:r>
      <w:proofErr w:type="spellEnd"/>
      <w:r w:rsidRPr="00F63894">
        <w:rPr>
          <w:rFonts w:ascii="Courier New" w:hAnsi="Courier New" w:cs="Courier New"/>
          <w:b/>
          <w:sz w:val="16"/>
          <w:szCs w:val="16"/>
        </w:rPr>
        <w:t>(</w:t>
      </w:r>
      <w:proofErr w:type="spellStart"/>
      <w:proofErr w:type="gramEnd"/>
      <w:r w:rsidRPr="00F63894">
        <w:rPr>
          <w:rFonts w:ascii="Courier New" w:hAnsi="Courier New" w:cs="Courier New"/>
          <w:b/>
          <w:sz w:val="16"/>
          <w:szCs w:val="16"/>
        </w:rPr>
        <w:t>f,g</w:t>
      </w:r>
      <w:proofErr w:type="spellEnd"/>
      <w:r w:rsidRPr="00F63894">
        <w:rPr>
          <w:rFonts w:ascii="Courier New" w:hAnsi="Courier New" w:cs="Courier New"/>
          <w:b/>
          <w:sz w:val="16"/>
          <w:szCs w:val="16"/>
        </w:rPr>
        <w:t>);</w:t>
      </w:r>
    </w:p>
    <w:p w14:paraId="786E84D2" w14:textId="77777777" w:rsidR="00F63894" w:rsidRPr="00F63894" w:rsidRDefault="00F63894" w:rsidP="00F63894">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r w:rsidRPr="00F63894">
        <w:rPr>
          <w:rFonts w:ascii="Courier New" w:hAnsi="Courier New" w:cs="Courier New"/>
          <w:b/>
          <w:sz w:val="16"/>
          <w:szCs w:val="16"/>
        </w:rPr>
        <w:t>EDU&gt;&gt; e</w:t>
      </w:r>
    </w:p>
    <w:p w14:paraId="42EA6FB7" w14:textId="77777777" w:rsidR="00F63894" w:rsidRPr="00F63894" w:rsidRDefault="00F63894" w:rsidP="00F63894">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p>
    <w:p w14:paraId="36CC8A09" w14:textId="77777777" w:rsidR="00F63894" w:rsidRPr="00F63894" w:rsidRDefault="00F63894" w:rsidP="00F63894">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proofErr w:type="gramStart"/>
      <w:r w:rsidRPr="00F63894">
        <w:rPr>
          <w:rFonts w:ascii="Courier New" w:hAnsi="Courier New" w:cs="Courier New"/>
          <w:b/>
          <w:sz w:val="16"/>
          <w:szCs w:val="16"/>
        </w:rPr>
        <w:t>e</w:t>
      </w:r>
      <w:proofErr w:type="gramEnd"/>
      <w:r w:rsidRPr="00F63894">
        <w:rPr>
          <w:rFonts w:ascii="Courier New" w:hAnsi="Courier New" w:cs="Courier New"/>
          <w:b/>
          <w:sz w:val="16"/>
          <w:szCs w:val="16"/>
        </w:rPr>
        <w:t>(:,:,1) =</w:t>
      </w:r>
    </w:p>
    <w:p w14:paraId="5FD84AD7" w14:textId="77777777" w:rsidR="00F63894" w:rsidRPr="00F63894" w:rsidRDefault="00F63894" w:rsidP="00F63894">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p>
    <w:p w14:paraId="07BC1691" w14:textId="77777777" w:rsidR="00F63894" w:rsidRPr="00F63894" w:rsidRDefault="00F63894" w:rsidP="00F63894">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r w:rsidRPr="00F63894">
        <w:rPr>
          <w:rFonts w:ascii="Courier New" w:hAnsi="Courier New" w:cs="Courier New"/>
          <w:b/>
          <w:sz w:val="16"/>
          <w:szCs w:val="16"/>
        </w:rPr>
        <w:t xml:space="preserve">   6.6548e-04</w:t>
      </w:r>
    </w:p>
    <w:p w14:paraId="6A21D95E" w14:textId="77777777" w:rsidR="00F63894" w:rsidRPr="00F63894" w:rsidRDefault="00F63894" w:rsidP="00F63894">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p>
    <w:p w14:paraId="2F9CCD02" w14:textId="77777777" w:rsidR="00F63894" w:rsidRPr="00F63894" w:rsidRDefault="00F63894" w:rsidP="00F63894">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proofErr w:type="gramStart"/>
      <w:r w:rsidRPr="00F63894">
        <w:rPr>
          <w:rFonts w:ascii="Courier New" w:hAnsi="Courier New" w:cs="Courier New"/>
          <w:b/>
          <w:sz w:val="16"/>
          <w:szCs w:val="16"/>
        </w:rPr>
        <w:t>e</w:t>
      </w:r>
      <w:proofErr w:type="gramEnd"/>
      <w:r w:rsidRPr="00F63894">
        <w:rPr>
          <w:rFonts w:ascii="Courier New" w:hAnsi="Courier New" w:cs="Courier New"/>
          <w:b/>
          <w:sz w:val="16"/>
          <w:szCs w:val="16"/>
        </w:rPr>
        <w:t>(:,:,2) =</w:t>
      </w:r>
    </w:p>
    <w:p w14:paraId="2D7181BF" w14:textId="77777777" w:rsidR="00F63894" w:rsidRPr="00F63894" w:rsidRDefault="00F63894" w:rsidP="00F63894">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p>
    <w:p w14:paraId="768B42D1" w14:textId="77777777" w:rsidR="00F63894" w:rsidRPr="00F63894" w:rsidRDefault="00F63894" w:rsidP="00F63894">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r w:rsidRPr="00F63894">
        <w:rPr>
          <w:rFonts w:ascii="Courier New" w:hAnsi="Courier New" w:cs="Courier New"/>
          <w:b/>
          <w:sz w:val="16"/>
          <w:szCs w:val="16"/>
        </w:rPr>
        <w:t xml:space="preserve">   6.3068e-04</w:t>
      </w:r>
    </w:p>
    <w:p w14:paraId="2DECF0CF" w14:textId="77777777" w:rsidR="00F63894" w:rsidRPr="00F63894" w:rsidRDefault="00F63894" w:rsidP="00F63894">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p>
    <w:p w14:paraId="75DEF616" w14:textId="77777777" w:rsidR="00F63894" w:rsidRPr="00F63894" w:rsidRDefault="00F63894" w:rsidP="00F63894">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proofErr w:type="gramStart"/>
      <w:r w:rsidRPr="00F63894">
        <w:rPr>
          <w:rFonts w:ascii="Courier New" w:hAnsi="Courier New" w:cs="Courier New"/>
          <w:b/>
          <w:sz w:val="16"/>
          <w:szCs w:val="16"/>
        </w:rPr>
        <w:t>e</w:t>
      </w:r>
      <w:proofErr w:type="gramEnd"/>
      <w:r w:rsidRPr="00F63894">
        <w:rPr>
          <w:rFonts w:ascii="Courier New" w:hAnsi="Courier New" w:cs="Courier New"/>
          <w:b/>
          <w:sz w:val="16"/>
          <w:szCs w:val="16"/>
        </w:rPr>
        <w:t>(:,:,3) =</w:t>
      </w:r>
    </w:p>
    <w:p w14:paraId="05938F60" w14:textId="77777777" w:rsidR="00F63894" w:rsidRPr="00F63894" w:rsidRDefault="00F63894" w:rsidP="00F63894">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p>
    <w:p w14:paraId="507C2312" w14:textId="08F00037" w:rsidR="00F63894" w:rsidRPr="00F63894" w:rsidRDefault="00F63894" w:rsidP="00F63894">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r w:rsidRPr="00F63894">
        <w:rPr>
          <w:rFonts w:ascii="Courier New" w:hAnsi="Courier New" w:cs="Courier New"/>
          <w:b/>
          <w:sz w:val="16"/>
          <w:szCs w:val="16"/>
        </w:rPr>
        <w:t xml:space="preserve">   6.4416e-04</w:t>
      </w:r>
    </w:p>
    <w:p w14:paraId="1A6329F3" w14:textId="77777777" w:rsidR="00F63894" w:rsidRPr="00F63894" w:rsidRDefault="00F63894" w:rsidP="00F63894">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r w:rsidRPr="00F63894">
        <w:rPr>
          <w:rFonts w:ascii="Courier New" w:hAnsi="Courier New" w:cs="Courier New"/>
          <w:b/>
          <w:sz w:val="16"/>
          <w:szCs w:val="16"/>
        </w:rPr>
        <w:t xml:space="preserve">EDU&gt;&gt; </w:t>
      </w:r>
      <w:proofErr w:type="spellStart"/>
      <w:r w:rsidRPr="00F63894">
        <w:rPr>
          <w:rFonts w:ascii="Courier New" w:hAnsi="Courier New" w:cs="Courier New"/>
          <w:b/>
          <w:sz w:val="16"/>
          <w:szCs w:val="16"/>
        </w:rPr>
        <w:t>psnr</w:t>
      </w:r>
      <w:proofErr w:type="spellEnd"/>
      <w:r w:rsidRPr="00F63894">
        <w:rPr>
          <w:rFonts w:ascii="Courier New" w:hAnsi="Courier New" w:cs="Courier New"/>
          <w:b/>
          <w:sz w:val="16"/>
          <w:szCs w:val="16"/>
        </w:rPr>
        <w:t xml:space="preserve"> = </w:t>
      </w:r>
      <w:proofErr w:type="spellStart"/>
      <w:proofErr w:type="gramStart"/>
      <w:r w:rsidRPr="00F63894">
        <w:rPr>
          <w:rFonts w:ascii="Courier New" w:hAnsi="Courier New" w:cs="Courier New"/>
          <w:b/>
          <w:sz w:val="16"/>
          <w:szCs w:val="16"/>
        </w:rPr>
        <w:t>psnr</w:t>
      </w:r>
      <w:proofErr w:type="spellEnd"/>
      <w:r w:rsidRPr="00F63894">
        <w:rPr>
          <w:rFonts w:ascii="Courier New" w:hAnsi="Courier New" w:cs="Courier New"/>
          <w:b/>
          <w:sz w:val="16"/>
          <w:szCs w:val="16"/>
        </w:rPr>
        <w:t>(</w:t>
      </w:r>
      <w:proofErr w:type="gramEnd"/>
      <w:r w:rsidRPr="00F63894">
        <w:rPr>
          <w:rFonts w:ascii="Courier New" w:hAnsi="Courier New" w:cs="Courier New"/>
          <w:b/>
          <w:sz w:val="16"/>
          <w:szCs w:val="16"/>
        </w:rPr>
        <w:t>e);</w:t>
      </w:r>
    </w:p>
    <w:p w14:paraId="7A44E324" w14:textId="1FAB6408" w:rsidR="00F63894" w:rsidRPr="00F63894" w:rsidRDefault="00F63894" w:rsidP="00F63894">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r w:rsidRPr="00F63894">
        <w:rPr>
          <w:rFonts w:ascii="Courier New" w:hAnsi="Courier New" w:cs="Courier New"/>
          <w:b/>
          <w:sz w:val="16"/>
          <w:szCs w:val="16"/>
        </w:rPr>
        <w:t xml:space="preserve">EDU&gt;&gt; </w:t>
      </w:r>
      <w:proofErr w:type="spellStart"/>
      <w:r w:rsidRPr="00F63894">
        <w:rPr>
          <w:rFonts w:ascii="Courier New" w:hAnsi="Courier New" w:cs="Courier New"/>
          <w:b/>
          <w:sz w:val="16"/>
          <w:szCs w:val="16"/>
        </w:rPr>
        <w:t>psnr</w:t>
      </w:r>
      <w:proofErr w:type="spellEnd"/>
    </w:p>
    <w:p w14:paraId="53E1E2F3" w14:textId="77777777" w:rsidR="00F63894" w:rsidRPr="00F63894" w:rsidRDefault="00F63894" w:rsidP="00F63894">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proofErr w:type="spellStart"/>
      <w:proofErr w:type="gramStart"/>
      <w:r w:rsidRPr="00F63894">
        <w:rPr>
          <w:rFonts w:ascii="Courier New" w:hAnsi="Courier New" w:cs="Courier New"/>
          <w:b/>
          <w:sz w:val="16"/>
          <w:szCs w:val="16"/>
        </w:rPr>
        <w:t>ans</w:t>
      </w:r>
      <w:proofErr w:type="spellEnd"/>
      <w:proofErr w:type="gramEnd"/>
      <w:r w:rsidRPr="00F63894">
        <w:rPr>
          <w:rFonts w:ascii="Courier New" w:hAnsi="Courier New" w:cs="Courier New"/>
          <w:b/>
          <w:sz w:val="16"/>
          <w:szCs w:val="16"/>
        </w:rPr>
        <w:t>(:,:,1) =</w:t>
      </w:r>
    </w:p>
    <w:p w14:paraId="1BCC7100" w14:textId="77777777" w:rsidR="00F63894" w:rsidRPr="00F63894" w:rsidRDefault="00F63894" w:rsidP="00F63894">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p>
    <w:p w14:paraId="0D17D5FC" w14:textId="77777777" w:rsidR="00F63894" w:rsidRPr="00F63894" w:rsidRDefault="00F63894" w:rsidP="00F63894">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r w:rsidRPr="00F63894">
        <w:rPr>
          <w:rFonts w:ascii="Courier New" w:hAnsi="Courier New" w:cs="Courier New"/>
          <w:b/>
          <w:sz w:val="16"/>
          <w:szCs w:val="16"/>
        </w:rPr>
        <w:t xml:space="preserve">   79.8994</w:t>
      </w:r>
    </w:p>
    <w:p w14:paraId="448B7549" w14:textId="77777777" w:rsidR="00F63894" w:rsidRPr="00F63894" w:rsidRDefault="00F63894" w:rsidP="00F63894">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p>
    <w:p w14:paraId="351F382E" w14:textId="77777777" w:rsidR="00F63894" w:rsidRPr="00F63894" w:rsidRDefault="00F63894" w:rsidP="00F63894">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proofErr w:type="spellStart"/>
      <w:proofErr w:type="gramStart"/>
      <w:r w:rsidRPr="00F63894">
        <w:rPr>
          <w:rFonts w:ascii="Courier New" w:hAnsi="Courier New" w:cs="Courier New"/>
          <w:b/>
          <w:sz w:val="16"/>
          <w:szCs w:val="16"/>
        </w:rPr>
        <w:t>ans</w:t>
      </w:r>
      <w:proofErr w:type="spellEnd"/>
      <w:proofErr w:type="gramEnd"/>
      <w:r w:rsidRPr="00F63894">
        <w:rPr>
          <w:rFonts w:ascii="Courier New" w:hAnsi="Courier New" w:cs="Courier New"/>
          <w:b/>
          <w:sz w:val="16"/>
          <w:szCs w:val="16"/>
        </w:rPr>
        <w:t>(:,:,2) =</w:t>
      </w:r>
    </w:p>
    <w:p w14:paraId="09BAFB34" w14:textId="77777777" w:rsidR="00F63894" w:rsidRPr="00F63894" w:rsidRDefault="00F63894" w:rsidP="00F63894">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p>
    <w:p w14:paraId="6543C019" w14:textId="77777777" w:rsidR="00F63894" w:rsidRPr="00F63894" w:rsidRDefault="00F63894" w:rsidP="00F63894">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r w:rsidRPr="00F63894">
        <w:rPr>
          <w:rFonts w:ascii="Courier New" w:hAnsi="Courier New" w:cs="Courier New"/>
          <w:b/>
          <w:sz w:val="16"/>
          <w:szCs w:val="16"/>
        </w:rPr>
        <w:t xml:space="preserve">   80.1327</w:t>
      </w:r>
    </w:p>
    <w:p w14:paraId="2EDB7A58" w14:textId="77777777" w:rsidR="00F63894" w:rsidRPr="00F63894" w:rsidRDefault="00F63894" w:rsidP="00F63894">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p>
    <w:p w14:paraId="34F16134" w14:textId="77777777" w:rsidR="00F63894" w:rsidRPr="00F63894" w:rsidRDefault="00F63894" w:rsidP="00F63894">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proofErr w:type="spellStart"/>
      <w:proofErr w:type="gramStart"/>
      <w:r w:rsidRPr="00F63894">
        <w:rPr>
          <w:rFonts w:ascii="Courier New" w:hAnsi="Courier New" w:cs="Courier New"/>
          <w:b/>
          <w:sz w:val="16"/>
          <w:szCs w:val="16"/>
        </w:rPr>
        <w:t>ans</w:t>
      </w:r>
      <w:proofErr w:type="spellEnd"/>
      <w:proofErr w:type="gramEnd"/>
      <w:r w:rsidRPr="00F63894">
        <w:rPr>
          <w:rFonts w:ascii="Courier New" w:hAnsi="Courier New" w:cs="Courier New"/>
          <w:b/>
          <w:sz w:val="16"/>
          <w:szCs w:val="16"/>
        </w:rPr>
        <w:t>(:,:,3) =</w:t>
      </w:r>
    </w:p>
    <w:p w14:paraId="2B2ADC90" w14:textId="77777777" w:rsidR="00F63894" w:rsidRPr="00F63894" w:rsidRDefault="00F63894" w:rsidP="00F63894">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p>
    <w:p w14:paraId="64FB81B2" w14:textId="265C3D88" w:rsidR="00F63894" w:rsidRPr="00F63894" w:rsidRDefault="00F63894" w:rsidP="00F63894">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r w:rsidRPr="00F63894">
        <w:rPr>
          <w:rFonts w:ascii="Courier New" w:hAnsi="Courier New" w:cs="Courier New"/>
          <w:b/>
          <w:sz w:val="16"/>
          <w:szCs w:val="16"/>
        </w:rPr>
        <w:t xml:space="preserve">   80.0408</w:t>
      </w:r>
    </w:p>
    <w:p w14:paraId="364A77F9" w14:textId="694D10B0" w:rsidR="008E6DE9" w:rsidRDefault="008E6DE9" w:rsidP="00F63894">
      <w:pPr>
        <w:rPr>
          <w:rFonts w:ascii="Courier New" w:hAnsi="Courier New" w:cs="Courier New"/>
          <w:b/>
        </w:rPr>
      </w:pPr>
      <w:r>
        <w:rPr>
          <w:rFonts w:ascii="Courier New" w:hAnsi="Courier New" w:cs="Courier New"/>
          <w:b/>
        </w:rPr>
        <w:br w:type="page"/>
      </w:r>
    </w:p>
    <w:p w14:paraId="790B7B6B" w14:textId="08E43824" w:rsidR="00A3641C" w:rsidRDefault="00A3641C" w:rsidP="008E6DE9">
      <w:pPr>
        <w:widowControl w:val="0"/>
        <w:tabs>
          <w:tab w:val="left" w:pos="220"/>
          <w:tab w:val="left" w:pos="720"/>
        </w:tabs>
        <w:autoSpaceDE w:val="0"/>
        <w:autoSpaceDN w:val="0"/>
        <w:adjustRightInd w:val="0"/>
        <w:ind w:left="720"/>
        <w:rPr>
          <w:rFonts w:ascii="Courier New" w:hAnsi="Courier New" w:cs="Courier New"/>
          <w:b/>
        </w:rPr>
      </w:pPr>
      <w:r>
        <w:rPr>
          <w:rFonts w:ascii="Courier New" w:hAnsi="Courier New" w:cs="Courier New"/>
          <w:b/>
        </w:rPr>
        <w:t>3x3 Median</w:t>
      </w:r>
    </w:p>
    <w:p w14:paraId="360E5405" w14:textId="77777777" w:rsidR="00A3641C" w:rsidRPr="008E6DE9" w:rsidRDefault="00A3641C" w:rsidP="008E6DE9">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Pr>
          <w:rFonts w:ascii="Courier New" w:hAnsi="Courier New" w:cs="Courier New"/>
          <w:b/>
        </w:rPr>
        <w:tab/>
      </w:r>
      <w:r w:rsidRPr="008E6DE9">
        <w:rPr>
          <w:rFonts w:ascii="Courier New" w:hAnsi="Courier New" w:cs="Courier New"/>
        </w:rPr>
        <w:t xml:space="preserve">EDU&gt;&gt; g = </w:t>
      </w:r>
      <w:proofErr w:type="spellStart"/>
      <w:r w:rsidRPr="008E6DE9">
        <w:rPr>
          <w:rFonts w:ascii="Courier New" w:hAnsi="Courier New" w:cs="Courier New"/>
        </w:rPr>
        <w:t>median_</w:t>
      </w:r>
      <w:proofErr w:type="gramStart"/>
      <w:r w:rsidRPr="008E6DE9">
        <w:rPr>
          <w:rFonts w:ascii="Courier New" w:hAnsi="Courier New" w:cs="Courier New"/>
        </w:rPr>
        <w:t>filterSP</w:t>
      </w:r>
      <w:proofErr w:type="spellEnd"/>
      <w:r w:rsidRPr="008E6DE9">
        <w:rPr>
          <w:rFonts w:ascii="Courier New" w:hAnsi="Courier New" w:cs="Courier New"/>
        </w:rPr>
        <w:t>(</w:t>
      </w:r>
      <w:proofErr w:type="gramEnd"/>
      <w:r w:rsidRPr="008E6DE9">
        <w:rPr>
          <w:rFonts w:ascii="Courier New" w:hAnsi="Courier New" w:cs="Courier New"/>
        </w:rPr>
        <w:t xml:space="preserve">f, [3 </w:t>
      </w:r>
      <w:proofErr w:type="spellStart"/>
      <w:r w:rsidRPr="008E6DE9">
        <w:rPr>
          <w:rFonts w:ascii="Courier New" w:hAnsi="Courier New" w:cs="Courier New"/>
        </w:rPr>
        <w:t>3</w:t>
      </w:r>
      <w:proofErr w:type="spellEnd"/>
      <w:r w:rsidRPr="008E6DE9">
        <w:rPr>
          <w:rFonts w:ascii="Courier New" w:hAnsi="Courier New" w:cs="Courier New"/>
        </w:rPr>
        <w:t>], 0.05);</w:t>
      </w:r>
    </w:p>
    <w:p w14:paraId="48A09526" w14:textId="22E5C0AA" w:rsidR="00A3641C" w:rsidRPr="008E6DE9" w:rsidRDefault="00A3641C" w:rsidP="008E6DE9">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8E6DE9">
        <w:rPr>
          <w:rFonts w:ascii="Courier New" w:hAnsi="Courier New" w:cs="Courier New"/>
        </w:rPr>
        <w:tab/>
        <w:t xml:space="preserve">EDU&gt;&gt; </w:t>
      </w:r>
      <w:proofErr w:type="spellStart"/>
      <w:proofErr w:type="gramStart"/>
      <w:r w:rsidRPr="008E6DE9">
        <w:rPr>
          <w:rFonts w:ascii="Courier New" w:hAnsi="Courier New" w:cs="Courier New"/>
        </w:rPr>
        <w:t>imshow</w:t>
      </w:r>
      <w:proofErr w:type="spellEnd"/>
      <w:r w:rsidRPr="008E6DE9">
        <w:rPr>
          <w:rFonts w:ascii="Courier New" w:hAnsi="Courier New" w:cs="Courier New"/>
        </w:rPr>
        <w:t>(</w:t>
      </w:r>
      <w:proofErr w:type="gramEnd"/>
      <w:r w:rsidRPr="008E6DE9">
        <w:rPr>
          <w:rFonts w:ascii="Courier New" w:hAnsi="Courier New" w:cs="Courier New"/>
        </w:rPr>
        <w:t>g);</w:t>
      </w:r>
    </w:p>
    <w:p w14:paraId="0687F237" w14:textId="166136C7" w:rsidR="00F63894" w:rsidRDefault="00F63894">
      <w:pPr>
        <w:rPr>
          <w:rFonts w:ascii="Courier New" w:hAnsi="Courier New" w:cs="Courier New"/>
          <w:b/>
        </w:rPr>
      </w:pPr>
      <w:r>
        <w:rPr>
          <w:rFonts w:ascii="Courier New" w:hAnsi="Courier New" w:cs="Courier New"/>
          <w:b/>
          <w:noProof/>
        </w:rPr>
        <w:drawing>
          <wp:anchor distT="0" distB="0" distL="114300" distR="114300" simplePos="0" relativeHeight="251660288" behindDoc="0" locked="0" layoutInCell="1" allowOverlap="1" wp14:anchorId="5EB750EC" wp14:editId="2A7F29FD">
            <wp:simplePos x="0" y="0"/>
            <wp:positionH relativeFrom="column">
              <wp:posOffset>342900</wp:posOffset>
            </wp:positionH>
            <wp:positionV relativeFrom="paragraph">
              <wp:posOffset>129540</wp:posOffset>
            </wp:positionV>
            <wp:extent cx="5943600" cy="3860800"/>
            <wp:effectExtent l="0" t="0" r="0" b="0"/>
            <wp:wrapNone/>
            <wp:docPr id="16" name="Picture 16" descr="Macintosh HD:Users:Kor:Documents:Graduate School:ECG795:HW1:problem4_3x3_median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Kor:Documents:Graduate School:ECG795:HW1:problem4_3x3_medianS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860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63ECC4" w14:textId="77777777" w:rsidR="00F63894" w:rsidRDefault="00F63894">
      <w:pPr>
        <w:rPr>
          <w:rFonts w:ascii="Courier New" w:hAnsi="Courier New" w:cs="Courier New"/>
          <w:b/>
        </w:rPr>
      </w:pPr>
    </w:p>
    <w:p w14:paraId="1C7EEB4E" w14:textId="77777777" w:rsidR="00F63894" w:rsidRDefault="00F63894">
      <w:pPr>
        <w:rPr>
          <w:rFonts w:ascii="Courier New" w:hAnsi="Courier New" w:cs="Courier New"/>
          <w:b/>
        </w:rPr>
      </w:pPr>
    </w:p>
    <w:p w14:paraId="4C15C97B" w14:textId="77777777" w:rsidR="00F63894" w:rsidRDefault="00F63894">
      <w:pPr>
        <w:rPr>
          <w:rFonts w:ascii="Courier New" w:hAnsi="Courier New" w:cs="Courier New"/>
          <w:b/>
        </w:rPr>
      </w:pPr>
    </w:p>
    <w:p w14:paraId="7ADF4BB9" w14:textId="77777777" w:rsidR="00F63894" w:rsidRDefault="00F63894">
      <w:pPr>
        <w:rPr>
          <w:rFonts w:ascii="Courier New" w:hAnsi="Courier New" w:cs="Courier New"/>
          <w:b/>
        </w:rPr>
      </w:pPr>
    </w:p>
    <w:p w14:paraId="6368E274" w14:textId="77777777" w:rsidR="00F63894" w:rsidRDefault="00F63894">
      <w:pPr>
        <w:rPr>
          <w:rFonts w:ascii="Courier New" w:hAnsi="Courier New" w:cs="Courier New"/>
          <w:b/>
        </w:rPr>
      </w:pPr>
    </w:p>
    <w:p w14:paraId="49C46BDC" w14:textId="77777777" w:rsidR="00F63894" w:rsidRDefault="00F63894">
      <w:pPr>
        <w:rPr>
          <w:rFonts w:ascii="Courier New" w:hAnsi="Courier New" w:cs="Courier New"/>
          <w:b/>
        </w:rPr>
      </w:pPr>
    </w:p>
    <w:p w14:paraId="0F6AAA18" w14:textId="77777777" w:rsidR="00F63894" w:rsidRDefault="00F63894">
      <w:pPr>
        <w:rPr>
          <w:rFonts w:ascii="Courier New" w:hAnsi="Courier New" w:cs="Courier New"/>
          <w:b/>
        </w:rPr>
      </w:pPr>
    </w:p>
    <w:p w14:paraId="0A0C2606" w14:textId="77777777" w:rsidR="00F63894" w:rsidRDefault="00F63894">
      <w:pPr>
        <w:rPr>
          <w:rFonts w:ascii="Courier New" w:hAnsi="Courier New" w:cs="Courier New"/>
          <w:b/>
        </w:rPr>
      </w:pPr>
    </w:p>
    <w:p w14:paraId="0F1B7CB7" w14:textId="77777777" w:rsidR="00F63894" w:rsidRDefault="00F63894">
      <w:pPr>
        <w:rPr>
          <w:rFonts w:ascii="Courier New" w:hAnsi="Courier New" w:cs="Courier New"/>
          <w:b/>
        </w:rPr>
      </w:pPr>
    </w:p>
    <w:p w14:paraId="2C8C255D" w14:textId="77777777" w:rsidR="00F63894" w:rsidRDefault="00F63894">
      <w:pPr>
        <w:rPr>
          <w:rFonts w:ascii="Courier New" w:hAnsi="Courier New" w:cs="Courier New"/>
          <w:b/>
        </w:rPr>
      </w:pPr>
    </w:p>
    <w:p w14:paraId="1782330F" w14:textId="77777777" w:rsidR="00F63894" w:rsidRDefault="00F63894">
      <w:pPr>
        <w:rPr>
          <w:rFonts w:ascii="Courier New" w:hAnsi="Courier New" w:cs="Courier New"/>
          <w:b/>
        </w:rPr>
      </w:pPr>
    </w:p>
    <w:p w14:paraId="78ED8ADB" w14:textId="77777777" w:rsidR="00F63894" w:rsidRDefault="00F63894">
      <w:pPr>
        <w:rPr>
          <w:rFonts w:ascii="Courier New" w:hAnsi="Courier New" w:cs="Courier New"/>
          <w:b/>
        </w:rPr>
      </w:pPr>
    </w:p>
    <w:p w14:paraId="4BF4ED8B" w14:textId="77777777" w:rsidR="00F63894" w:rsidRDefault="00F63894">
      <w:pPr>
        <w:rPr>
          <w:rFonts w:ascii="Courier New" w:hAnsi="Courier New" w:cs="Courier New"/>
          <w:b/>
        </w:rPr>
      </w:pPr>
    </w:p>
    <w:p w14:paraId="0E49BC40" w14:textId="77777777" w:rsidR="00F63894" w:rsidRDefault="00F63894">
      <w:pPr>
        <w:rPr>
          <w:rFonts w:ascii="Courier New" w:hAnsi="Courier New" w:cs="Courier New"/>
          <w:b/>
        </w:rPr>
      </w:pPr>
    </w:p>
    <w:p w14:paraId="3DC7930E" w14:textId="77777777" w:rsidR="00F63894" w:rsidRDefault="00F63894">
      <w:pPr>
        <w:rPr>
          <w:rFonts w:ascii="Courier New" w:hAnsi="Courier New" w:cs="Courier New"/>
          <w:b/>
        </w:rPr>
      </w:pPr>
    </w:p>
    <w:p w14:paraId="2C615595" w14:textId="77777777" w:rsidR="00F63894" w:rsidRDefault="00F63894">
      <w:pPr>
        <w:rPr>
          <w:rFonts w:ascii="Courier New" w:hAnsi="Courier New" w:cs="Courier New"/>
          <w:b/>
        </w:rPr>
      </w:pPr>
    </w:p>
    <w:p w14:paraId="2D1CF246" w14:textId="77777777" w:rsidR="00F63894" w:rsidRDefault="00F63894">
      <w:pPr>
        <w:rPr>
          <w:rFonts w:ascii="Courier New" w:hAnsi="Courier New" w:cs="Courier New"/>
          <w:b/>
        </w:rPr>
      </w:pPr>
    </w:p>
    <w:p w14:paraId="4A87234C" w14:textId="77777777" w:rsidR="00F63894" w:rsidRDefault="00F63894">
      <w:pPr>
        <w:rPr>
          <w:rFonts w:ascii="Courier New" w:hAnsi="Courier New" w:cs="Courier New"/>
          <w:b/>
        </w:rPr>
      </w:pPr>
    </w:p>
    <w:p w14:paraId="3D61F978" w14:textId="77777777" w:rsidR="00F63894" w:rsidRDefault="00F63894">
      <w:pPr>
        <w:rPr>
          <w:rFonts w:ascii="Courier New" w:hAnsi="Courier New" w:cs="Courier New"/>
          <w:b/>
        </w:rPr>
      </w:pPr>
    </w:p>
    <w:p w14:paraId="72AC48C8" w14:textId="77777777" w:rsidR="00F63894" w:rsidRDefault="00F63894">
      <w:pPr>
        <w:rPr>
          <w:rFonts w:ascii="Courier New" w:hAnsi="Courier New" w:cs="Courier New"/>
          <w:b/>
        </w:rPr>
      </w:pPr>
    </w:p>
    <w:p w14:paraId="567118D7" w14:textId="77777777" w:rsidR="00F63894" w:rsidRDefault="00F63894">
      <w:pPr>
        <w:rPr>
          <w:rFonts w:ascii="Courier New" w:hAnsi="Courier New" w:cs="Courier New"/>
          <w:b/>
        </w:rPr>
      </w:pPr>
    </w:p>
    <w:p w14:paraId="6B7AA380" w14:textId="77777777" w:rsidR="00F63894" w:rsidRDefault="00F63894">
      <w:pPr>
        <w:rPr>
          <w:rFonts w:ascii="Courier New" w:hAnsi="Courier New" w:cs="Courier New"/>
          <w:b/>
        </w:rPr>
      </w:pPr>
    </w:p>
    <w:p w14:paraId="5ADF6879" w14:textId="77777777" w:rsidR="00F63894" w:rsidRDefault="00F63894">
      <w:pPr>
        <w:rPr>
          <w:rFonts w:ascii="Courier New" w:hAnsi="Courier New" w:cs="Courier New"/>
          <w:b/>
        </w:rPr>
      </w:pPr>
    </w:p>
    <w:p w14:paraId="627CAE10" w14:textId="77777777" w:rsidR="00F63894" w:rsidRPr="00F63894" w:rsidRDefault="00F63894" w:rsidP="00F63894">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r w:rsidRPr="00F63894">
        <w:rPr>
          <w:rFonts w:ascii="Courier New" w:hAnsi="Courier New" w:cs="Courier New"/>
          <w:b/>
          <w:sz w:val="16"/>
          <w:szCs w:val="16"/>
        </w:rPr>
        <w:t xml:space="preserve">EDU&gt;&gt; e = </w:t>
      </w:r>
      <w:proofErr w:type="spellStart"/>
      <w:proofErr w:type="gramStart"/>
      <w:r w:rsidRPr="00F63894">
        <w:rPr>
          <w:rFonts w:ascii="Courier New" w:hAnsi="Courier New" w:cs="Courier New"/>
          <w:b/>
          <w:sz w:val="16"/>
          <w:szCs w:val="16"/>
        </w:rPr>
        <w:t>mse</w:t>
      </w:r>
      <w:proofErr w:type="spellEnd"/>
      <w:r w:rsidRPr="00F63894">
        <w:rPr>
          <w:rFonts w:ascii="Courier New" w:hAnsi="Courier New" w:cs="Courier New"/>
          <w:b/>
          <w:sz w:val="16"/>
          <w:szCs w:val="16"/>
        </w:rPr>
        <w:t>(</w:t>
      </w:r>
      <w:proofErr w:type="gramEnd"/>
      <w:r w:rsidRPr="00F63894">
        <w:rPr>
          <w:rFonts w:ascii="Courier New" w:hAnsi="Courier New" w:cs="Courier New"/>
          <w:b/>
          <w:sz w:val="16"/>
          <w:szCs w:val="16"/>
        </w:rPr>
        <w:t>f(:,:,1),g);</w:t>
      </w:r>
    </w:p>
    <w:p w14:paraId="642E7B0B" w14:textId="77777777" w:rsidR="00F63894" w:rsidRPr="00F63894" w:rsidRDefault="00F63894" w:rsidP="00F63894">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r w:rsidRPr="00F63894">
        <w:rPr>
          <w:rFonts w:ascii="Courier New" w:hAnsi="Courier New" w:cs="Courier New"/>
          <w:b/>
          <w:sz w:val="16"/>
          <w:szCs w:val="16"/>
        </w:rPr>
        <w:t>EDU&gt;&gt; e</w:t>
      </w:r>
    </w:p>
    <w:p w14:paraId="66335007" w14:textId="77777777" w:rsidR="00F63894" w:rsidRPr="00F63894" w:rsidRDefault="00F63894" w:rsidP="00F63894">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p>
    <w:p w14:paraId="5992001F" w14:textId="77777777" w:rsidR="00F63894" w:rsidRPr="00F63894" w:rsidRDefault="00F63894" w:rsidP="00F63894">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proofErr w:type="gramStart"/>
      <w:r w:rsidRPr="00F63894">
        <w:rPr>
          <w:rFonts w:ascii="Courier New" w:hAnsi="Courier New" w:cs="Courier New"/>
          <w:b/>
          <w:sz w:val="16"/>
          <w:szCs w:val="16"/>
        </w:rPr>
        <w:t>e</w:t>
      </w:r>
      <w:proofErr w:type="gramEnd"/>
      <w:r w:rsidRPr="00F63894">
        <w:rPr>
          <w:rFonts w:ascii="Courier New" w:hAnsi="Courier New" w:cs="Courier New"/>
          <w:b/>
          <w:sz w:val="16"/>
          <w:szCs w:val="16"/>
        </w:rPr>
        <w:t xml:space="preserve"> =</w:t>
      </w:r>
    </w:p>
    <w:p w14:paraId="511B8E76" w14:textId="77777777" w:rsidR="00F63894" w:rsidRPr="00F63894" w:rsidRDefault="00F63894" w:rsidP="00F63894">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p>
    <w:p w14:paraId="29351F9B" w14:textId="77777777" w:rsidR="00F63894" w:rsidRPr="00F63894" w:rsidRDefault="00F63894" w:rsidP="00F63894">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r w:rsidRPr="00F63894">
        <w:rPr>
          <w:rFonts w:ascii="Courier New" w:hAnsi="Courier New" w:cs="Courier New"/>
          <w:b/>
          <w:sz w:val="16"/>
          <w:szCs w:val="16"/>
        </w:rPr>
        <w:t xml:space="preserve">    0.0065</w:t>
      </w:r>
    </w:p>
    <w:p w14:paraId="760A55DF" w14:textId="77777777" w:rsidR="00F63894" w:rsidRPr="00F63894" w:rsidRDefault="00F63894" w:rsidP="00F63894">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p>
    <w:p w14:paraId="16F6FFA5" w14:textId="77777777" w:rsidR="00F63894" w:rsidRPr="00F63894" w:rsidRDefault="00F63894" w:rsidP="00F63894">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r w:rsidRPr="00F63894">
        <w:rPr>
          <w:rFonts w:ascii="Courier New" w:hAnsi="Courier New" w:cs="Courier New"/>
          <w:b/>
          <w:sz w:val="16"/>
          <w:szCs w:val="16"/>
        </w:rPr>
        <w:t xml:space="preserve">EDU&gt;&gt; </w:t>
      </w:r>
      <w:proofErr w:type="spellStart"/>
      <w:r w:rsidRPr="00F63894">
        <w:rPr>
          <w:rFonts w:ascii="Courier New" w:hAnsi="Courier New" w:cs="Courier New"/>
          <w:b/>
          <w:sz w:val="16"/>
          <w:szCs w:val="16"/>
        </w:rPr>
        <w:t>psnr</w:t>
      </w:r>
      <w:proofErr w:type="spellEnd"/>
      <w:r w:rsidRPr="00F63894">
        <w:rPr>
          <w:rFonts w:ascii="Courier New" w:hAnsi="Courier New" w:cs="Courier New"/>
          <w:b/>
          <w:sz w:val="16"/>
          <w:szCs w:val="16"/>
        </w:rPr>
        <w:t xml:space="preserve"> = </w:t>
      </w:r>
      <w:proofErr w:type="spellStart"/>
      <w:proofErr w:type="gramStart"/>
      <w:r w:rsidRPr="00F63894">
        <w:rPr>
          <w:rFonts w:ascii="Courier New" w:hAnsi="Courier New" w:cs="Courier New"/>
          <w:b/>
          <w:sz w:val="16"/>
          <w:szCs w:val="16"/>
        </w:rPr>
        <w:t>psnr</w:t>
      </w:r>
      <w:proofErr w:type="spellEnd"/>
      <w:r w:rsidRPr="00F63894">
        <w:rPr>
          <w:rFonts w:ascii="Courier New" w:hAnsi="Courier New" w:cs="Courier New"/>
          <w:b/>
          <w:sz w:val="16"/>
          <w:szCs w:val="16"/>
        </w:rPr>
        <w:t>(</w:t>
      </w:r>
      <w:proofErr w:type="gramEnd"/>
      <w:r w:rsidRPr="00F63894">
        <w:rPr>
          <w:rFonts w:ascii="Courier New" w:hAnsi="Courier New" w:cs="Courier New"/>
          <w:b/>
          <w:sz w:val="16"/>
          <w:szCs w:val="16"/>
        </w:rPr>
        <w:t>e);</w:t>
      </w:r>
    </w:p>
    <w:p w14:paraId="534469FA" w14:textId="77777777" w:rsidR="00F63894" w:rsidRPr="00F63894" w:rsidRDefault="00F63894" w:rsidP="00F63894">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r w:rsidRPr="00F63894">
        <w:rPr>
          <w:rFonts w:ascii="Courier New" w:hAnsi="Courier New" w:cs="Courier New"/>
          <w:b/>
          <w:sz w:val="16"/>
          <w:szCs w:val="16"/>
        </w:rPr>
        <w:t xml:space="preserve">EDU&gt;&gt; </w:t>
      </w:r>
      <w:proofErr w:type="spellStart"/>
      <w:r w:rsidRPr="00F63894">
        <w:rPr>
          <w:rFonts w:ascii="Courier New" w:hAnsi="Courier New" w:cs="Courier New"/>
          <w:b/>
          <w:sz w:val="16"/>
          <w:szCs w:val="16"/>
        </w:rPr>
        <w:t>psnr</w:t>
      </w:r>
      <w:proofErr w:type="spellEnd"/>
    </w:p>
    <w:p w14:paraId="0190906B" w14:textId="77777777" w:rsidR="00F63894" w:rsidRPr="00F63894" w:rsidRDefault="00F63894" w:rsidP="00F63894">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proofErr w:type="spellStart"/>
      <w:proofErr w:type="gramStart"/>
      <w:r w:rsidRPr="00F63894">
        <w:rPr>
          <w:rFonts w:ascii="Courier New" w:hAnsi="Courier New" w:cs="Courier New"/>
          <w:b/>
          <w:sz w:val="16"/>
          <w:szCs w:val="16"/>
        </w:rPr>
        <w:t>ans</w:t>
      </w:r>
      <w:proofErr w:type="spellEnd"/>
      <w:proofErr w:type="gramEnd"/>
      <w:r w:rsidRPr="00F63894">
        <w:rPr>
          <w:rFonts w:ascii="Courier New" w:hAnsi="Courier New" w:cs="Courier New"/>
          <w:b/>
          <w:sz w:val="16"/>
          <w:szCs w:val="16"/>
        </w:rPr>
        <w:t xml:space="preserve"> =</w:t>
      </w:r>
    </w:p>
    <w:p w14:paraId="2201005C" w14:textId="77777777" w:rsidR="00F63894" w:rsidRPr="00F63894" w:rsidRDefault="00F63894" w:rsidP="00F63894">
      <w:pPr>
        <w:pBdr>
          <w:top w:val="single" w:sz="4" w:space="1" w:color="auto"/>
          <w:left w:val="single" w:sz="4" w:space="4" w:color="auto"/>
          <w:bottom w:val="single" w:sz="4" w:space="1" w:color="auto"/>
          <w:right w:val="single" w:sz="4" w:space="4" w:color="auto"/>
        </w:pBdr>
        <w:ind w:left="1440"/>
        <w:rPr>
          <w:rFonts w:ascii="Courier New" w:hAnsi="Courier New" w:cs="Courier New"/>
          <w:b/>
          <w:sz w:val="16"/>
          <w:szCs w:val="16"/>
        </w:rPr>
      </w:pPr>
    </w:p>
    <w:p w14:paraId="508CB58A" w14:textId="1B7798B3" w:rsidR="008E6DE9" w:rsidRDefault="00F63894" w:rsidP="00F63894">
      <w:pPr>
        <w:pBdr>
          <w:top w:val="single" w:sz="4" w:space="1" w:color="auto"/>
          <w:left w:val="single" w:sz="4" w:space="4" w:color="auto"/>
          <w:bottom w:val="single" w:sz="4" w:space="1" w:color="auto"/>
          <w:right w:val="single" w:sz="4" w:space="4" w:color="auto"/>
        </w:pBdr>
        <w:ind w:left="1440"/>
        <w:rPr>
          <w:rFonts w:ascii="Courier New" w:hAnsi="Courier New" w:cs="Courier New"/>
          <w:b/>
        </w:rPr>
      </w:pPr>
      <w:r w:rsidRPr="00F63894">
        <w:rPr>
          <w:rFonts w:ascii="Courier New" w:hAnsi="Courier New" w:cs="Courier New"/>
          <w:b/>
          <w:sz w:val="16"/>
          <w:szCs w:val="16"/>
        </w:rPr>
        <w:t xml:space="preserve">   70.0307</w:t>
      </w:r>
      <w:r w:rsidR="008E6DE9">
        <w:rPr>
          <w:rFonts w:ascii="Courier New" w:hAnsi="Courier New" w:cs="Courier New"/>
          <w:b/>
        </w:rPr>
        <w:br w:type="page"/>
      </w:r>
    </w:p>
    <w:p w14:paraId="092F8BD5" w14:textId="61E95C74" w:rsidR="00A3641C" w:rsidRDefault="00A3641C" w:rsidP="008E6DE9">
      <w:pPr>
        <w:widowControl w:val="0"/>
        <w:tabs>
          <w:tab w:val="left" w:pos="220"/>
          <w:tab w:val="left" w:pos="720"/>
        </w:tabs>
        <w:autoSpaceDE w:val="0"/>
        <w:autoSpaceDN w:val="0"/>
        <w:adjustRightInd w:val="0"/>
        <w:ind w:left="720"/>
        <w:rPr>
          <w:rFonts w:ascii="Courier New" w:hAnsi="Courier New" w:cs="Courier New"/>
          <w:b/>
        </w:rPr>
      </w:pPr>
      <w:r>
        <w:rPr>
          <w:rFonts w:ascii="Courier New" w:hAnsi="Courier New" w:cs="Courier New"/>
          <w:b/>
        </w:rPr>
        <w:t>7x7 Median</w:t>
      </w:r>
    </w:p>
    <w:p w14:paraId="1016E9F6" w14:textId="77777777" w:rsidR="00A3641C" w:rsidRPr="008E6DE9" w:rsidRDefault="00A3641C" w:rsidP="008E6DE9">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Pr>
          <w:rFonts w:ascii="Courier New" w:hAnsi="Courier New" w:cs="Courier New"/>
          <w:b/>
        </w:rPr>
        <w:tab/>
      </w:r>
      <w:r w:rsidRPr="008E6DE9">
        <w:rPr>
          <w:rFonts w:ascii="Courier New" w:hAnsi="Courier New" w:cs="Courier New"/>
        </w:rPr>
        <w:t xml:space="preserve">EDU&gt;&gt; g = </w:t>
      </w:r>
      <w:proofErr w:type="spellStart"/>
      <w:r w:rsidRPr="008E6DE9">
        <w:rPr>
          <w:rFonts w:ascii="Courier New" w:hAnsi="Courier New" w:cs="Courier New"/>
        </w:rPr>
        <w:t>median_</w:t>
      </w:r>
      <w:proofErr w:type="gramStart"/>
      <w:r w:rsidRPr="008E6DE9">
        <w:rPr>
          <w:rFonts w:ascii="Courier New" w:hAnsi="Courier New" w:cs="Courier New"/>
        </w:rPr>
        <w:t>filterSP</w:t>
      </w:r>
      <w:proofErr w:type="spellEnd"/>
      <w:r w:rsidRPr="008E6DE9">
        <w:rPr>
          <w:rFonts w:ascii="Courier New" w:hAnsi="Courier New" w:cs="Courier New"/>
        </w:rPr>
        <w:t>(</w:t>
      </w:r>
      <w:proofErr w:type="gramEnd"/>
      <w:r w:rsidRPr="008E6DE9">
        <w:rPr>
          <w:rFonts w:ascii="Courier New" w:hAnsi="Courier New" w:cs="Courier New"/>
        </w:rPr>
        <w:t xml:space="preserve">f, [7 </w:t>
      </w:r>
      <w:proofErr w:type="spellStart"/>
      <w:r w:rsidRPr="008E6DE9">
        <w:rPr>
          <w:rFonts w:ascii="Courier New" w:hAnsi="Courier New" w:cs="Courier New"/>
        </w:rPr>
        <w:t>7</w:t>
      </w:r>
      <w:proofErr w:type="spellEnd"/>
      <w:r w:rsidRPr="008E6DE9">
        <w:rPr>
          <w:rFonts w:ascii="Courier New" w:hAnsi="Courier New" w:cs="Courier New"/>
        </w:rPr>
        <w:t>], 0.05);</w:t>
      </w:r>
    </w:p>
    <w:p w14:paraId="631D08E1" w14:textId="3DEBEA79" w:rsidR="00A3641C" w:rsidRPr="008E6DE9" w:rsidRDefault="00A3641C" w:rsidP="008E6DE9">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720"/>
        <w:rPr>
          <w:rFonts w:ascii="Courier New" w:hAnsi="Courier New" w:cs="Courier New"/>
        </w:rPr>
      </w:pPr>
      <w:r w:rsidRPr="008E6DE9">
        <w:rPr>
          <w:rFonts w:ascii="Courier New" w:hAnsi="Courier New" w:cs="Courier New"/>
        </w:rPr>
        <w:tab/>
        <w:t xml:space="preserve">EDU&gt;&gt; </w:t>
      </w:r>
      <w:proofErr w:type="spellStart"/>
      <w:proofErr w:type="gramStart"/>
      <w:r w:rsidRPr="008E6DE9">
        <w:rPr>
          <w:rFonts w:ascii="Courier New" w:hAnsi="Courier New" w:cs="Courier New"/>
        </w:rPr>
        <w:t>imshow</w:t>
      </w:r>
      <w:proofErr w:type="spellEnd"/>
      <w:r w:rsidRPr="008E6DE9">
        <w:rPr>
          <w:rFonts w:ascii="Courier New" w:hAnsi="Courier New" w:cs="Courier New"/>
        </w:rPr>
        <w:t>(</w:t>
      </w:r>
      <w:proofErr w:type="gramEnd"/>
      <w:r w:rsidRPr="008E6DE9">
        <w:rPr>
          <w:rFonts w:ascii="Courier New" w:hAnsi="Courier New" w:cs="Courier New"/>
        </w:rPr>
        <w:t>g);</w:t>
      </w:r>
    </w:p>
    <w:p w14:paraId="64F1762A" w14:textId="4FDEBEE9" w:rsidR="003A0388" w:rsidRDefault="003A0388" w:rsidP="00574E28">
      <w:pPr>
        <w:widowControl w:val="0"/>
        <w:tabs>
          <w:tab w:val="left" w:pos="220"/>
          <w:tab w:val="left" w:pos="720"/>
        </w:tabs>
        <w:autoSpaceDE w:val="0"/>
        <w:autoSpaceDN w:val="0"/>
        <w:adjustRightInd w:val="0"/>
        <w:spacing w:after="240"/>
        <w:ind w:left="720"/>
        <w:rPr>
          <w:rFonts w:ascii="Courier New" w:hAnsi="Courier New" w:cs="Courier New"/>
        </w:rPr>
      </w:pPr>
      <w:r>
        <w:rPr>
          <w:rFonts w:ascii="Courier New" w:hAnsi="Courier New" w:cs="Courier New"/>
          <w:noProof/>
        </w:rPr>
        <w:drawing>
          <wp:anchor distT="0" distB="0" distL="114300" distR="114300" simplePos="0" relativeHeight="251661312" behindDoc="0" locked="0" layoutInCell="1" allowOverlap="1" wp14:anchorId="31D172CA" wp14:editId="2F4ECEC1">
            <wp:simplePos x="0" y="0"/>
            <wp:positionH relativeFrom="column">
              <wp:posOffset>342900</wp:posOffset>
            </wp:positionH>
            <wp:positionV relativeFrom="paragraph">
              <wp:posOffset>129540</wp:posOffset>
            </wp:positionV>
            <wp:extent cx="5943600" cy="3860800"/>
            <wp:effectExtent l="0" t="0" r="0" b="0"/>
            <wp:wrapNone/>
            <wp:docPr id="17" name="Picture 17" descr="Macintosh HD:Users:Kor:Documents:Graduate School:ECG795:HW1:problem4_7x7_median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Kor:Documents:Graduate School:ECG795:HW1:problem4_7x7_medianS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860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4F1695" w14:textId="77777777" w:rsidR="003A0388" w:rsidRDefault="003A0388" w:rsidP="00574E28">
      <w:pPr>
        <w:widowControl w:val="0"/>
        <w:tabs>
          <w:tab w:val="left" w:pos="220"/>
          <w:tab w:val="left" w:pos="720"/>
        </w:tabs>
        <w:autoSpaceDE w:val="0"/>
        <w:autoSpaceDN w:val="0"/>
        <w:adjustRightInd w:val="0"/>
        <w:spacing w:after="240"/>
        <w:ind w:left="720"/>
        <w:rPr>
          <w:rFonts w:ascii="Courier New" w:hAnsi="Courier New" w:cs="Courier New"/>
        </w:rPr>
      </w:pPr>
    </w:p>
    <w:p w14:paraId="6EA222D2" w14:textId="77777777" w:rsidR="003A0388" w:rsidRDefault="003A0388" w:rsidP="00574E28">
      <w:pPr>
        <w:widowControl w:val="0"/>
        <w:tabs>
          <w:tab w:val="left" w:pos="220"/>
          <w:tab w:val="left" w:pos="720"/>
        </w:tabs>
        <w:autoSpaceDE w:val="0"/>
        <w:autoSpaceDN w:val="0"/>
        <w:adjustRightInd w:val="0"/>
        <w:spacing w:after="240"/>
        <w:ind w:left="720"/>
        <w:rPr>
          <w:rFonts w:ascii="Courier New" w:hAnsi="Courier New" w:cs="Courier New"/>
        </w:rPr>
      </w:pPr>
    </w:p>
    <w:p w14:paraId="5D1ECDD8" w14:textId="77777777" w:rsidR="003A0388" w:rsidRDefault="003A0388" w:rsidP="00574E28">
      <w:pPr>
        <w:widowControl w:val="0"/>
        <w:tabs>
          <w:tab w:val="left" w:pos="220"/>
          <w:tab w:val="left" w:pos="720"/>
        </w:tabs>
        <w:autoSpaceDE w:val="0"/>
        <w:autoSpaceDN w:val="0"/>
        <w:adjustRightInd w:val="0"/>
        <w:spacing w:after="240"/>
        <w:ind w:left="720"/>
        <w:rPr>
          <w:rFonts w:ascii="Courier New" w:hAnsi="Courier New" w:cs="Courier New"/>
        </w:rPr>
      </w:pPr>
    </w:p>
    <w:p w14:paraId="01CBC58B" w14:textId="77777777" w:rsidR="003A0388" w:rsidRDefault="003A0388" w:rsidP="00574E28">
      <w:pPr>
        <w:widowControl w:val="0"/>
        <w:tabs>
          <w:tab w:val="left" w:pos="220"/>
          <w:tab w:val="left" w:pos="720"/>
        </w:tabs>
        <w:autoSpaceDE w:val="0"/>
        <w:autoSpaceDN w:val="0"/>
        <w:adjustRightInd w:val="0"/>
        <w:spacing w:after="240"/>
        <w:ind w:left="720"/>
        <w:rPr>
          <w:rFonts w:ascii="Courier New" w:hAnsi="Courier New" w:cs="Courier New"/>
        </w:rPr>
      </w:pPr>
    </w:p>
    <w:p w14:paraId="01661275" w14:textId="77777777" w:rsidR="003A0388" w:rsidRDefault="003A0388" w:rsidP="00574E28">
      <w:pPr>
        <w:widowControl w:val="0"/>
        <w:tabs>
          <w:tab w:val="left" w:pos="220"/>
          <w:tab w:val="left" w:pos="720"/>
        </w:tabs>
        <w:autoSpaceDE w:val="0"/>
        <w:autoSpaceDN w:val="0"/>
        <w:adjustRightInd w:val="0"/>
        <w:spacing w:after="240"/>
        <w:ind w:left="720"/>
        <w:rPr>
          <w:rFonts w:ascii="Courier New" w:hAnsi="Courier New" w:cs="Courier New"/>
        </w:rPr>
      </w:pPr>
    </w:p>
    <w:p w14:paraId="43DEC562" w14:textId="77777777" w:rsidR="003A0388" w:rsidRDefault="003A0388" w:rsidP="00574E28">
      <w:pPr>
        <w:widowControl w:val="0"/>
        <w:tabs>
          <w:tab w:val="left" w:pos="220"/>
          <w:tab w:val="left" w:pos="720"/>
        </w:tabs>
        <w:autoSpaceDE w:val="0"/>
        <w:autoSpaceDN w:val="0"/>
        <w:adjustRightInd w:val="0"/>
        <w:spacing w:after="240"/>
        <w:ind w:left="720"/>
        <w:rPr>
          <w:rFonts w:ascii="Courier New" w:hAnsi="Courier New" w:cs="Courier New"/>
        </w:rPr>
      </w:pPr>
    </w:p>
    <w:p w14:paraId="544717E3" w14:textId="77777777" w:rsidR="003A0388" w:rsidRDefault="003A0388" w:rsidP="00574E28">
      <w:pPr>
        <w:widowControl w:val="0"/>
        <w:tabs>
          <w:tab w:val="left" w:pos="220"/>
          <w:tab w:val="left" w:pos="720"/>
        </w:tabs>
        <w:autoSpaceDE w:val="0"/>
        <w:autoSpaceDN w:val="0"/>
        <w:adjustRightInd w:val="0"/>
        <w:spacing w:after="240"/>
        <w:ind w:left="720"/>
        <w:rPr>
          <w:rFonts w:ascii="Courier New" w:hAnsi="Courier New" w:cs="Courier New"/>
        </w:rPr>
      </w:pPr>
    </w:p>
    <w:p w14:paraId="466C3DA6" w14:textId="37A4FF31" w:rsidR="003A0388" w:rsidRDefault="003A0388" w:rsidP="00574E28">
      <w:pPr>
        <w:widowControl w:val="0"/>
        <w:tabs>
          <w:tab w:val="left" w:pos="220"/>
          <w:tab w:val="left" w:pos="720"/>
        </w:tabs>
        <w:autoSpaceDE w:val="0"/>
        <w:autoSpaceDN w:val="0"/>
        <w:adjustRightInd w:val="0"/>
        <w:spacing w:after="240"/>
        <w:ind w:left="720"/>
        <w:rPr>
          <w:rFonts w:ascii="Courier New" w:hAnsi="Courier New" w:cs="Courier New"/>
        </w:rPr>
      </w:pPr>
    </w:p>
    <w:p w14:paraId="4185EF82" w14:textId="77777777" w:rsidR="003A0388" w:rsidRDefault="003A0388" w:rsidP="00574E28">
      <w:pPr>
        <w:widowControl w:val="0"/>
        <w:tabs>
          <w:tab w:val="left" w:pos="220"/>
          <w:tab w:val="left" w:pos="720"/>
        </w:tabs>
        <w:autoSpaceDE w:val="0"/>
        <w:autoSpaceDN w:val="0"/>
        <w:adjustRightInd w:val="0"/>
        <w:spacing w:after="240"/>
        <w:ind w:left="720"/>
        <w:rPr>
          <w:rFonts w:ascii="Courier New" w:hAnsi="Courier New" w:cs="Courier New"/>
        </w:rPr>
      </w:pPr>
    </w:p>
    <w:p w14:paraId="4A421EC6" w14:textId="77777777" w:rsidR="003A0388" w:rsidRDefault="003A0388" w:rsidP="00574E28">
      <w:pPr>
        <w:widowControl w:val="0"/>
        <w:tabs>
          <w:tab w:val="left" w:pos="220"/>
          <w:tab w:val="left" w:pos="720"/>
        </w:tabs>
        <w:autoSpaceDE w:val="0"/>
        <w:autoSpaceDN w:val="0"/>
        <w:adjustRightInd w:val="0"/>
        <w:spacing w:after="240"/>
        <w:ind w:left="720"/>
        <w:rPr>
          <w:rFonts w:ascii="Courier New" w:hAnsi="Courier New" w:cs="Courier New"/>
        </w:rPr>
      </w:pPr>
    </w:p>
    <w:p w14:paraId="65A375E2" w14:textId="77777777" w:rsidR="003A0388" w:rsidRDefault="003A0388" w:rsidP="00574E28">
      <w:pPr>
        <w:widowControl w:val="0"/>
        <w:tabs>
          <w:tab w:val="left" w:pos="220"/>
          <w:tab w:val="left" w:pos="720"/>
        </w:tabs>
        <w:autoSpaceDE w:val="0"/>
        <w:autoSpaceDN w:val="0"/>
        <w:adjustRightInd w:val="0"/>
        <w:spacing w:after="240"/>
        <w:ind w:left="720"/>
        <w:rPr>
          <w:rFonts w:ascii="Courier New" w:hAnsi="Courier New" w:cs="Courier New"/>
        </w:rPr>
      </w:pPr>
    </w:p>
    <w:p w14:paraId="499AEA4E" w14:textId="77777777" w:rsidR="003A0388" w:rsidRDefault="003A0388" w:rsidP="003A0388">
      <w:pPr>
        <w:widowControl w:val="0"/>
        <w:tabs>
          <w:tab w:val="left" w:pos="220"/>
          <w:tab w:val="left" w:pos="720"/>
        </w:tabs>
        <w:autoSpaceDE w:val="0"/>
        <w:autoSpaceDN w:val="0"/>
        <w:adjustRightInd w:val="0"/>
        <w:spacing w:after="240"/>
        <w:ind w:left="720"/>
        <w:rPr>
          <w:rFonts w:ascii="Courier New" w:hAnsi="Courier New" w:cs="Courier New"/>
        </w:rPr>
      </w:pPr>
    </w:p>
    <w:p w14:paraId="10086CB3" w14:textId="2C5EEFE7" w:rsidR="003A0388" w:rsidRDefault="0077108E" w:rsidP="0077108E">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1440"/>
        <w:rPr>
          <w:rFonts w:ascii="Courier New" w:hAnsi="Courier New" w:cs="Courier New"/>
          <w:b/>
          <w:sz w:val="16"/>
          <w:szCs w:val="16"/>
        </w:rPr>
      </w:pPr>
      <w:r w:rsidRPr="0077108E">
        <w:rPr>
          <w:rFonts w:ascii="Courier New" w:hAnsi="Courier New" w:cs="Courier New"/>
          <w:b/>
          <w:sz w:val="16"/>
          <w:szCs w:val="16"/>
        </w:rPr>
        <w:t xml:space="preserve">EDU&gt;&gt; e = </w:t>
      </w:r>
      <w:proofErr w:type="spellStart"/>
      <w:proofErr w:type="gramStart"/>
      <w:r w:rsidRPr="0077108E">
        <w:rPr>
          <w:rFonts w:ascii="Courier New" w:hAnsi="Courier New" w:cs="Courier New"/>
          <w:b/>
          <w:sz w:val="16"/>
          <w:szCs w:val="16"/>
        </w:rPr>
        <w:t>mse</w:t>
      </w:r>
      <w:proofErr w:type="spellEnd"/>
      <w:r w:rsidRPr="0077108E">
        <w:rPr>
          <w:rFonts w:ascii="Courier New" w:hAnsi="Courier New" w:cs="Courier New"/>
          <w:b/>
          <w:sz w:val="16"/>
          <w:szCs w:val="16"/>
        </w:rPr>
        <w:t>(</w:t>
      </w:r>
      <w:proofErr w:type="gramEnd"/>
      <w:r w:rsidRPr="0077108E">
        <w:rPr>
          <w:rFonts w:ascii="Courier New" w:hAnsi="Courier New" w:cs="Courier New"/>
          <w:b/>
          <w:sz w:val="16"/>
          <w:szCs w:val="16"/>
        </w:rPr>
        <w:t>f(:,:,1),g)</w:t>
      </w:r>
    </w:p>
    <w:p w14:paraId="4360B7FB" w14:textId="12E152B9" w:rsidR="0077108E" w:rsidRDefault="0077108E" w:rsidP="0077108E">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1440"/>
        <w:rPr>
          <w:rFonts w:ascii="Courier New" w:hAnsi="Courier New" w:cs="Courier New"/>
          <w:b/>
          <w:sz w:val="16"/>
          <w:szCs w:val="16"/>
        </w:rPr>
      </w:pPr>
      <w:proofErr w:type="gramStart"/>
      <w:r>
        <w:rPr>
          <w:rFonts w:ascii="Courier New" w:hAnsi="Courier New" w:cs="Courier New"/>
          <w:b/>
          <w:sz w:val="16"/>
          <w:szCs w:val="16"/>
        </w:rPr>
        <w:t>e</w:t>
      </w:r>
      <w:proofErr w:type="gramEnd"/>
      <w:r>
        <w:rPr>
          <w:rFonts w:ascii="Courier New" w:hAnsi="Courier New" w:cs="Courier New"/>
          <w:b/>
          <w:sz w:val="16"/>
          <w:szCs w:val="16"/>
        </w:rPr>
        <w:t xml:space="preserve"> =</w:t>
      </w:r>
    </w:p>
    <w:p w14:paraId="692F3D46" w14:textId="670B15A7" w:rsidR="0077108E" w:rsidRDefault="0077108E" w:rsidP="0077108E">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1440"/>
        <w:rPr>
          <w:rFonts w:ascii="Courier New" w:hAnsi="Courier New" w:cs="Courier New"/>
          <w:b/>
          <w:sz w:val="16"/>
          <w:szCs w:val="16"/>
        </w:rPr>
      </w:pPr>
      <w:r>
        <w:rPr>
          <w:rFonts w:ascii="Courier New" w:hAnsi="Courier New" w:cs="Courier New"/>
          <w:b/>
          <w:sz w:val="16"/>
          <w:szCs w:val="16"/>
        </w:rPr>
        <w:tab/>
        <w:t>0.0073</w:t>
      </w:r>
    </w:p>
    <w:p w14:paraId="544E9DDD" w14:textId="5B8A650A" w:rsidR="0077108E" w:rsidRDefault="0077108E" w:rsidP="0077108E">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1440"/>
        <w:rPr>
          <w:rFonts w:ascii="Courier New" w:hAnsi="Courier New" w:cs="Courier New"/>
          <w:b/>
          <w:sz w:val="16"/>
          <w:szCs w:val="16"/>
        </w:rPr>
      </w:pPr>
      <w:r>
        <w:rPr>
          <w:rFonts w:ascii="Courier New" w:hAnsi="Courier New" w:cs="Courier New"/>
          <w:b/>
          <w:sz w:val="16"/>
          <w:szCs w:val="16"/>
        </w:rPr>
        <w:t xml:space="preserve">EDU&gt;&gt; </w:t>
      </w:r>
      <w:proofErr w:type="spellStart"/>
      <w:r>
        <w:rPr>
          <w:rFonts w:ascii="Courier New" w:hAnsi="Courier New" w:cs="Courier New"/>
          <w:b/>
          <w:sz w:val="16"/>
          <w:szCs w:val="16"/>
        </w:rPr>
        <w:t>psnr</w:t>
      </w:r>
      <w:proofErr w:type="spellEnd"/>
      <w:r>
        <w:rPr>
          <w:rFonts w:ascii="Courier New" w:hAnsi="Courier New" w:cs="Courier New"/>
          <w:b/>
          <w:sz w:val="16"/>
          <w:szCs w:val="16"/>
        </w:rPr>
        <w:t xml:space="preserve"> = </w:t>
      </w:r>
      <w:proofErr w:type="spellStart"/>
      <w:proofErr w:type="gramStart"/>
      <w:r>
        <w:rPr>
          <w:rFonts w:ascii="Courier New" w:hAnsi="Courier New" w:cs="Courier New"/>
          <w:b/>
          <w:sz w:val="16"/>
          <w:szCs w:val="16"/>
        </w:rPr>
        <w:t>psnr</w:t>
      </w:r>
      <w:proofErr w:type="spellEnd"/>
      <w:r>
        <w:rPr>
          <w:rFonts w:ascii="Courier New" w:hAnsi="Courier New" w:cs="Courier New"/>
          <w:b/>
          <w:sz w:val="16"/>
          <w:szCs w:val="16"/>
        </w:rPr>
        <w:t>(</w:t>
      </w:r>
      <w:proofErr w:type="gramEnd"/>
      <w:r>
        <w:rPr>
          <w:rFonts w:ascii="Courier New" w:hAnsi="Courier New" w:cs="Courier New"/>
          <w:b/>
          <w:sz w:val="16"/>
          <w:szCs w:val="16"/>
        </w:rPr>
        <w:t>e)</w:t>
      </w:r>
    </w:p>
    <w:p w14:paraId="6CCF7B4D" w14:textId="77777777" w:rsidR="0077108E" w:rsidRDefault="0077108E" w:rsidP="0077108E">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1440"/>
        <w:rPr>
          <w:rFonts w:ascii="Courier New" w:hAnsi="Courier New" w:cs="Courier New"/>
          <w:b/>
          <w:sz w:val="16"/>
          <w:szCs w:val="16"/>
        </w:rPr>
      </w:pPr>
      <w:proofErr w:type="spellStart"/>
      <w:proofErr w:type="gramStart"/>
      <w:r>
        <w:rPr>
          <w:rFonts w:ascii="Courier New" w:hAnsi="Courier New" w:cs="Courier New"/>
          <w:b/>
          <w:sz w:val="16"/>
          <w:szCs w:val="16"/>
        </w:rPr>
        <w:t>ans</w:t>
      </w:r>
      <w:proofErr w:type="spellEnd"/>
      <w:proofErr w:type="gramEnd"/>
      <w:r>
        <w:rPr>
          <w:rFonts w:ascii="Courier New" w:hAnsi="Courier New" w:cs="Courier New"/>
          <w:b/>
          <w:sz w:val="16"/>
          <w:szCs w:val="16"/>
        </w:rPr>
        <w:t xml:space="preserve"> =</w:t>
      </w:r>
    </w:p>
    <w:p w14:paraId="2F4A96DD" w14:textId="79138662" w:rsidR="0077108E" w:rsidRPr="0077108E" w:rsidRDefault="0077108E" w:rsidP="0077108E">
      <w:pPr>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ind w:left="1440"/>
        <w:rPr>
          <w:rFonts w:ascii="Courier New" w:hAnsi="Courier New" w:cs="Courier New"/>
          <w:b/>
          <w:sz w:val="16"/>
          <w:szCs w:val="16"/>
        </w:rPr>
      </w:pPr>
      <w:r>
        <w:rPr>
          <w:rFonts w:ascii="Courier New" w:hAnsi="Courier New" w:cs="Courier New"/>
          <w:b/>
          <w:sz w:val="16"/>
          <w:szCs w:val="16"/>
        </w:rPr>
        <w:tab/>
        <w:t xml:space="preserve">69.5176 </w:t>
      </w:r>
    </w:p>
    <w:p w14:paraId="5B220621" w14:textId="77777777" w:rsidR="003A0388" w:rsidRDefault="003A0388" w:rsidP="00574E28">
      <w:pPr>
        <w:widowControl w:val="0"/>
        <w:tabs>
          <w:tab w:val="left" w:pos="220"/>
          <w:tab w:val="left" w:pos="720"/>
        </w:tabs>
        <w:autoSpaceDE w:val="0"/>
        <w:autoSpaceDN w:val="0"/>
        <w:adjustRightInd w:val="0"/>
        <w:spacing w:after="240"/>
        <w:ind w:left="720"/>
        <w:rPr>
          <w:rFonts w:ascii="Courier New" w:hAnsi="Courier New" w:cs="Courier New"/>
        </w:rPr>
      </w:pPr>
    </w:p>
    <w:p w14:paraId="0D665A52" w14:textId="16CB47CA" w:rsidR="00574E28" w:rsidRPr="00BB4CCB" w:rsidRDefault="0077108E" w:rsidP="0077108E">
      <w:pPr>
        <w:rPr>
          <w:rFonts w:ascii="Courier New" w:hAnsi="Courier New" w:cs="Courier New"/>
        </w:rPr>
      </w:pPr>
      <w:r>
        <w:rPr>
          <w:rFonts w:ascii="Courier New" w:hAnsi="Courier New" w:cs="Courier New"/>
        </w:rPr>
        <w:br w:type="page"/>
      </w:r>
    </w:p>
    <w:p w14:paraId="637C3E2D" w14:textId="77777777" w:rsidR="00BB4CCB" w:rsidRPr="00BB4CCB" w:rsidRDefault="00BB4CCB" w:rsidP="00BB4CCB">
      <w:pPr>
        <w:widowControl w:val="0"/>
        <w:numPr>
          <w:ilvl w:val="0"/>
          <w:numId w:val="3"/>
        </w:numPr>
        <w:tabs>
          <w:tab w:val="left" w:pos="220"/>
          <w:tab w:val="left" w:pos="720"/>
        </w:tabs>
        <w:autoSpaceDE w:val="0"/>
        <w:autoSpaceDN w:val="0"/>
        <w:adjustRightInd w:val="0"/>
        <w:spacing w:after="240"/>
        <w:ind w:hanging="720"/>
        <w:rPr>
          <w:rFonts w:ascii="Courier New" w:hAnsi="Courier New" w:cs="Courier New"/>
        </w:rPr>
      </w:pPr>
      <w:r w:rsidRPr="00BB4CCB">
        <w:rPr>
          <w:rFonts w:ascii="Courier New" w:hAnsi="Courier New" w:cs="Courier New"/>
        </w:rPr>
        <w:t>(c</w:t>
      </w:r>
      <w:proofErr w:type="gramStart"/>
      <w:r w:rsidRPr="00BB4CCB">
        <w:rPr>
          <w:rFonts w:ascii="Courier New" w:hAnsi="Courier New" w:cs="Courier New"/>
        </w:rPr>
        <w:t>)  Do</w:t>
      </w:r>
      <w:proofErr w:type="gramEnd"/>
      <w:r w:rsidRPr="00BB4CCB">
        <w:rPr>
          <w:rFonts w:ascii="Courier New" w:hAnsi="Courier New" w:cs="Courier New"/>
        </w:rPr>
        <w:t xml:space="preserve"> the filtering again but this time on a real noisy image DSCN0482-001.JPG obtained at higher ISO. Compare the results visually only this time. Which filter works best for “real” noise? </w:t>
      </w:r>
    </w:p>
    <w:p w14:paraId="30ABCF75" w14:textId="77777777" w:rsidR="00A3641C" w:rsidRDefault="00A3641C" w:rsidP="00A3641C">
      <w:pPr>
        <w:pStyle w:val="ListParagraph"/>
        <w:widowControl w:val="0"/>
        <w:numPr>
          <w:ilvl w:val="0"/>
          <w:numId w:val="3"/>
        </w:numPr>
        <w:tabs>
          <w:tab w:val="left" w:pos="220"/>
          <w:tab w:val="left" w:pos="720"/>
        </w:tabs>
        <w:autoSpaceDE w:val="0"/>
        <w:autoSpaceDN w:val="0"/>
        <w:adjustRightInd w:val="0"/>
        <w:spacing w:after="240"/>
        <w:rPr>
          <w:rFonts w:ascii="Courier New" w:hAnsi="Courier New" w:cs="Courier New"/>
          <w:b/>
        </w:rPr>
      </w:pPr>
      <w:r w:rsidRPr="00A3641C">
        <w:rPr>
          <w:rFonts w:ascii="Courier New" w:hAnsi="Courier New" w:cs="Courier New"/>
          <w:b/>
        </w:rPr>
        <w:t>3x3 Box</w:t>
      </w:r>
    </w:p>
    <w:p w14:paraId="4CA28077" w14:textId="77777777" w:rsidR="0077108E" w:rsidRDefault="0077108E" w:rsidP="0077108E">
      <w:pPr>
        <w:pStyle w:val="ListParagraph"/>
        <w:widowControl w:val="0"/>
        <w:tabs>
          <w:tab w:val="left" w:pos="220"/>
          <w:tab w:val="left" w:pos="720"/>
        </w:tabs>
        <w:autoSpaceDE w:val="0"/>
        <w:autoSpaceDN w:val="0"/>
        <w:adjustRightInd w:val="0"/>
        <w:spacing w:after="240"/>
        <w:rPr>
          <w:rFonts w:ascii="Courier New" w:hAnsi="Courier New" w:cs="Courier New"/>
          <w:b/>
        </w:rPr>
      </w:pPr>
    </w:p>
    <w:p w14:paraId="07684A95" w14:textId="77777777" w:rsidR="0077108E" w:rsidRPr="0077108E" w:rsidRDefault="0077108E" w:rsidP="0077108E">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r w:rsidRPr="0077108E">
        <w:rPr>
          <w:rFonts w:ascii="Courier New" w:hAnsi="Courier New" w:cs="Courier New"/>
          <w:b/>
          <w:sz w:val="16"/>
          <w:szCs w:val="16"/>
        </w:rPr>
        <w:t xml:space="preserve">EDU&gt;&gt; f = </w:t>
      </w:r>
      <w:proofErr w:type="spellStart"/>
      <w:proofErr w:type="gramStart"/>
      <w:r w:rsidRPr="0077108E">
        <w:rPr>
          <w:rFonts w:ascii="Courier New" w:hAnsi="Courier New" w:cs="Courier New"/>
          <w:b/>
          <w:sz w:val="16"/>
          <w:szCs w:val="16"/>
        </w:rPr>
        <w:t>imread</w:t>
      </w:r>
      <w:proofErr w:type="spellEnd"/>
      <w:r w:rsidRPr="0077108E">
        <w:rPr>
          <w:rFonts w:ascii="Courier New" w:hAnsi="Courier New" w:cs="Courier New"/>
          <w:b/>
          <w:sz w:val="16"/>
          <w:szCs w:val="16"/>
        </w:rPr>
        <w:t>(</w:t>
      </w:r>
      <w:proofErr w:type="gramEnd"/>
      <w:r w:rsidRPr="0077108E">
        <w:rPr>
          <w:rFonts w:ascii="Courier New" w:hAnsi="Courier New" w:cs="Courier New"/>
          <w:b/>
          <w:sz w:val="16"/>
          <w:szCs w:val="16"/>
        </w:rPr>
        <w:t>'DSCN0482-001.jpg');</w:t>
      </w:r>
    </w:p>
    <w:p w14:paraId="4701D885" w14:textId="77777777" w:rsidR="0077108E" w:rsidRPr="0077108E" w:rsidRDefault="0077108E" w:rsidP="0077108E">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r w:rsidRPr="0077108E">
        <w:rPr>
          <w:rFonts w:ascii="Courier New" w:hAnsi="Courier New" w:cs="Courier New"/>
          <w:b/>
          <w:sz w:val="16"/>
          <w:szCs w:val="16"/>
        </w:rPr>
        <w:t xml:space="preserve">EDU&gt;&gt; g = </w:t>
      </w:r>
      <w:proofErr w:type="spellStart"/>
      <w:r w:rsidRPr="0077108E">
        <w:rPr>
          <w:rFonts w:ascii="Courier New" w:hAnsi="Courier New" w:cs="Courier New"/>
          <w:b/>
          <w:sz w:val="16"/>
          <w:szCs w:val="16"/>
        </w:rPr>
        <w:t>box_</w:t>
      </w:r>
      <w:proofErr w:type="gramStart"/>
      <w:r w:rsidRPr="0077108E">
        <w:rPr>
          <w:rFonts w:ascii="Courier New" w:hAnsi="Courier New" w:cs="Courier New"/>
          <w:b/>
          <w:sz w:val="16"/>
          <w:szCs w:val="16"/>
        </w:rPr>
        <w:t>filter</w:t>
      </w:r>
      <w:proofErr w:type="spellEnd"/>
      <w:r w:rsidRPr="0077108E">
        <w:rPr>
          <w:rFonts w:ascii="Courier New" w:hAnsi="Courier New" w:cs="Courier New"/>
          <w:b/>
          <w:sz w:val="16"/>
          <w:szCs w:val="16"/>
        </w:rPr>
        <w:t>(</w:t>
      </w:r>
      <w:proofErr w:type="gramEnd"/>
      <w:r w:rsidRPr="0077108E">
        <w:rPr>
          <w:rFonts w:ascii="Courier New" w:hAnsi="Courier New" w:cs="Courier New"/>
          <w:b/>
          <w:sz w:val="16"/>
          <w:szCs w:val="16"/>
        </w:rPr>
        <w:t xml:space="preserve">f,[3 </w:t>
      </w:r>
      <w:proofErr w:type="spellStart"/>
      <w:r w:rsidRPr="0077108E">
        <w:rPr>
          <w:rFonts w:ascii="Courier New" w:hAnsi="Courier New" w:cs="Courier New"/>
          <w:b/>
          <w:sz w:val="16"/>
          <w:szCs w:val="16"/>
        </w:rPr>
        <w:t>3</w:t>
      </w:r>
      <w:proofErr w:type="spellEnd"/>
      <w:r w:rsidRPr="0077108E">
        <w:rPr>
          <w:rFonts w:ascii="Courier New" w:hAnsi="Courier New" w:cs="Courier New"/>
          <w:b/>
          <w:sz w:val="16"/>
          <w:szCs w:val="16"/>
        </w:rPr>
        <w:t>], 0);</w:t>
      </w:r>
    </w:p>
    <w:p w14:paraId="2CDC4E78" w14:textId="77777777" w:rsidR="0077108E" w:rsidRPr="0077108E" w:rsidRDefault="0077108E" w:rsidP="0077108E">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r w:rsidRPr="0077108E">
        <w:rPr>
          <w:rFonts w:ascii="Courier New" w:hAnsi="Courier New" w:cs="Courier New"/>
          <w:b/>
          <w:sz w:val="16"/>
          <w:szCs w:val="16"/>
        </w:rPr>
        <w:t xml:space="preserve">EDU&gt;&gt; </w:t>
      </w:r>
      <w:proofErr w:type="spellStart"/>
      <w:proofErr w:type="gramStart"/>
      <w:r w:rsidRPr="0077108E">
        <w:rPr>
          <w:rFonts w:ascii="Courier New" w:hAnsi="Courier New" w:cs="Courier New"/>
          <w:b/>
          <w:sz w:val="16"/>
          <w:szCs w:val="16"/>
        </w:rPr>
        <w:t>imshow</w:t>
      </w:r>
      <w:proofErr w:type="spellEnd"/>
      <w:r w:rsidRPr="0077108E">
        <w:rPr>
          <w:rFonts w:ascii="Courier New" w:hAnsi="Courier New" w:cs="Courier New"/>
          <w:b/>
          <w:sz w:val="16"/>
          <w:szCs w:val="16"/>
        </w:rPr>
        <w:t>(</w:t>
      </w:r>
      <w:proofErr w:type="gramEnd"/>
      <w:r w:rsidRPr="0077108E">
        <w:rPr>
          <w:rFonts w:ascii="Courier New" w:hAnsi="Courier New" w:cs="Courier New"/>
          <w:b/>
          <w:sz w:val="16"/>
          <w:szCs w:val="16"/>
        </w:rPr>
        <w:t>g)</w:t>
      </w:r>
    </w:p>
    <w:p w14:paraId="1ABB1781" w14:textId="77777777" w:rsidR="0077108E" w:rsidRPr="0077108E" w:rsidRDefault="0077108E" w:rsidP="0077108E">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r w:rsidRPr="0077108E">
        <w:rPr>
          <w:rFonts w:ascii="Courier New" w:hAnsi="Courier New" w:cs="Courier New"/>
          <w:b/>
          <w:sz w:val="16"/>
          <w:szCs w:val="16"/>
        </w:rPr>
        <w:t xml:space="preserve">EDU&gt;&gt; e = </w:t>
      </w:r>
      <w:proofErr w:type="spellStart"/>
      <w:proofErr w:type="gramStart"/>
      <w:r w:rsidRPr="0077108E">
        <w:rPr>
          <w:rFonts w:ascii="Courier New" w:hAnsi="Courier New" w:cs="Courier New"/>
          <w:b/>
          <w:sz w:val="16"/>
          <w:szCs w:val="16"/>
        </w:rPr>
        <w:t>mse</w:t>
      </w:r>
      <w:proofErr w:type="spellEnd"/>
      <w:r w:rsidRPr="0077108E">
        <w:rPr>
          <w:rFonts w:ascii="Courier New" w:hAnsi="Courier New" w:cs="Courier New"/>
          <w:b/>
          <w:sz w:val="16"/>
          <w:szCs w:val="16"/>
        </w:rPr>
        <w:t>(</w:t>
      </w:r>
      <w:proofErr w:type="spellStart"/>
      <w:proofErr w:type="gramEnd"/>
      <w:r w:rsidRPr="0077108E">
        <w:rPr>
          <w:rFonts w:ascii="Courier New" w:hAnsi="Courier New" w:cs="Courier New"/>
          <w:b/>
          <w:sz w:val="16"/>
          <w:szCs w:val="16"/>
        </w:rPr>
        <w:t>f,g</w:t>
      </w:r>
      <w:proofErr w:type="spellEnd"/>
      <w:r w:rsidRPr="0077108E">
        <w:rPr>
          <w:rFonts w:ascii="Courier New" w:hAnsi="Courier New" w:cs="Courier New"/>
          <w:b/>
          <w:sz w:val="16"/>
          <w:szCs w:val="16"/>
        </w:rPr>
        <w:t>);</w:t>
      </w:r>
    </w:p>
    <w:p w14:paraId="16817566" w14:textId="77777777" w:rsidR="0077108E" w:rsidRPr="0077108E" w:rsidRDefault="0077108E" w:rsidP="0077108E">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r w:rsidRPr="0077108E">
        <w:rPr>
          <w:rFonts w:ascii="Courier New" w:hAnsi="Courier New" w:cs="Courier New"/>
          <w:b/>
          <w:sz w:val="16"/>
          <w:szCs w:val="16"/>
        </w:rPr>
        <w:t>EDU&gt;&gt; e</w:t>
      </w:r>
    </w:p>
    <w:p w14:paraId="7F81931B" w14:textId="77777777" w:rsidR="0077108E" w:rsidRPr="0077108E" w:rsidRDefault="0077108E" w:rsidP="0077108E">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p>
    <w:p w14:paraId="28F576D6" w14:textId="77777777" w:rsidR="0077108E" w:rsidRPr="0077108E" w:rsidRDefault="0077108E" w:rsidP="0077108E">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proofErr w:type="gramStart"/>
      <w:r w:rsidRPr="0077108E">
        <w:rPr>
          <w:rFonts w:ascii="Courier New" w:hAnsi="Courier New" w:cs="Courier New"/>
          <w:b/>
          <w:sz w:val="16"/>
          <w:szCs w:val="16"/>
        </w:rPr>
        <w:t>e</w:t>
      </w:r>
      <w:proofErr w:type="gramEnd"/>
      <w:r w:rsidRPr="0077108E">
        <w:rPr>
          <w:rFonts w:ascii="Courier New" w:hAnsi="Courier New" w:cs="Courier New"/>
          <w:b/>
          <w:sz w:val="16"/>
          <w:szCs w:val="16"/>
        </w:rPr>
        <w:t>(:,:,1) =</w:t>
      </w:r>
    </w:p>
    <w:p w14:paraId="6BDCA550" w14:textId="77777777" w:rsidR="0077108E" w:rsidRPr="0077108E" w:rsidRDefault="0077108E" w:rsidP="0077108E">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p>
    <w:p w14:paraId="0ABEE966" w14:textId="77777777" w:rsidR="0077108E" w:rsidRPr="0077108E" w:rsidRDefault="0077108E" w:rsidP="0077108E">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r w:rsidRPr="0077108E">
        <w:rPr>
          <w:rFonts w:ascii="Courier New" w:hAnsi="Courier New" w:cs="Courier New"/>
          <w:b/>
          <w:sz w:val="16"/>
          <w:szCs w:val="16"/>
        </w:rPr>
        <w:t xml:space="preserve">   1.9546e-04</w:t>
      </w:r>
    </w:p>
    <w:p w14:paraId="590CA0EE" w14:textId="77777777" w:rsidR="0077108E" w:rsidRPr="0077108E" w:rsidRDefault="0077108E" w:rsidP="0077108E">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p>
    <w:p w14:paraId="5486B11D" w14:textId="77777777" w:rsidR="0077108E" w:rsidRPr="0077108E" w:rsidRDefault="0077108E" w:rsidP="0077108E">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p>
    <w:p w14:paraId="4E457987" w14:textId="77777777" w:rsidR="0077108E" w:rsidRPr="0077108E" w:rsidRDefault="0077108E" w:rsidP="0077108E">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proofErr w:type="gramStart"/>
      <w:r w:rsidRPr="0077108E">
        <w:rPr>
          <w:rFonts w:ascii="Courier New" w:hAnsi="Courier New" w:cs="Courier New"/>
          <w:b/>
          <w:sz w:val="16"/>
          <w:szCs w:val="16"/>
        </w:rPr>
        <w:t>e</w:t>
      </w:r>
      <w:proofErr w:type="gramEnd"/>
      <w:r w:rsidRPr="0077108E">
        <w:rPr>
          <w:rFonts w:ascii="Courier New" w:hAnsi="Courier New" w:cs="Courier New"/>
          <w:b/>
          <w:sz w:val="16"/>
          <w:szCs w:val="16"/>
        </w:rPr>
        <w:t>(:,:,2) =</w:t>
      </w:r>
    </w:p>
    <w:p w14:paraId="5A5421A2" w14:textId="77777777" w:rsidR="0077108E" w:rsidRPr="0077108E" w:rsidRDefault="0077108E" w:rsidP="0077108E">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p>
    <w:p w14:paraId="689B2BC6" w14:textId="77777777" w:rsidR="0077108E" w:rsidRPr="0077108E" w:rsidRDefault="0077108E" w:rsidP="0077108E">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r w:rsidRPr="0077108E">
        <w:rPr>
          <w:rFonts w:ascii="Courier New" w:hAnsi="Courier New" w:cs="Courier New"/>
          <w:b/>
          <w:sz w:val="16"/>
          <w:szCs w:val="16"/>
        </w:rPr>
        <w:t xml:space="preserve">   1.7728e-04</w:t>
      </w:r>
    </w:p>
    <w:p w14:paraId="23EB48A9" w14:textId="77777777" w:rsidR="0077108E" w:rsidRPr="0077108E" w:rsidRDefault="0077108E" w:rsidP="0077108E">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p>
    <w:p w14:paraId="144F4D4B" w14:textId="77777777" w:rsidR="0077108E" w:rsidRPr="0077108E" w:rsidRDefault="0077108E" w:rsidP="0077108E">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p>
    <w:p w14:paraId="4154FE2D" w14:textId="77777777" w:rsidR="0077108E" w:rsidRPr="0077108E" w:rsidRDefault="0077108E" w:rsidP="0077108E">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proofErr w:type="gramStart"/>
      <w:r w:rsidRPr="0077108E">
        <w:rPr>
          <w:rFonts w:ascii="Courier New" w:hAnsi="Courier New" w:cs="Courier New"/>
          <w:b/>
          <w:sz w:val="16"/>
          <w:szCs w:val="16"/>
        </w:rPr>
        <w:t>e</w:t>
      </w:r>
      <w:proofErr w:type="gramEnd"/>
      <w:r w:rsidRPr="0077108E">
        <w:rPr>
          <w:rFonts w:ascii="Courier New" w:hAnsi="Courier New" w:cs="Courier New"/>
          <w:b/>
          <w:sz w:val="16"/>
          <w:szCs w:val="16"/>
        </w:rPr>
        <w:t>(:,:,3) =</w:t>
      </w:r>
    </w:p>
    <w:p w14:paraId="74A7EC92" w14:textId="77777777" w:rsidR="0077108E" w:rsidRPr="0077108E" w:rsidRDefault="0077108E" w:rsidP="0077108E">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p>
    <w:p w14:paraId="11272A81" w14:textId="692B9047" w:rsidR="0077108E" w:rsidRDefault="0077108E" w:rsidP="0077108E">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r w:rsidRPr="0077108E">
        <w:rPr>
          <w:rFonts w:ascii="Courier New" w:hAnsi="Courier New" w:cs="Courier New"/>
          <w:b/>
          <w:sz w:val="16"/>
          <w:szCs w:val="16"/>
        </w:rPr>
        <w:t xml:space="preserve">   1.7465e-04</w:t>
      </w:r>
    </w:p>
    <w:p w14:paraId="1FE51F11" w14:textId="77777777" w:rsidR="007B61E0" w:rsidRDefault="007B61E0" w:rsidP="0077108E">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p>
    <w:p w14:paraId="0678F65A" w14:textId="45228A93" w:rsidR="007B61E0" w:rsidRDefault="007B61E0" w:rsidP="0077108E">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r>
        <w:rPr>
          <w:rFonts w:ascii="Courier New" w:hAnsi="Courier New" w:cs="Courier New"/>
          <w:b/>
          <w:sz w:val="16"/>
          <w:szCs w:val="16"/>
        </w:rPr>
        <w:t xml:space="preserve">EDU&gt;&gt; </w:t>
      </w:r>
      <w:proofErr w:type="spellStart"/>
      <w:r>
        <w:rPr>
          <w:rFonts w:ascii="Courier New" w:hAnsi="Courier New" w:cs="Courier New"/>
          <w:b/>
          <w:sz w:val="16"/>
          <w:szCs w:val="16"/>
        </w:rPr>
        <w:t>psnr</w:t>
      </w:r>
      <w:proofErr w:type="spellEnd"/>
      <w:r>
        <w:rPr>
          <w:rFonts w:ascii="Courier New" w:hAnsi="Courier New" w:cs="Courier New"/>
          <w:b/>
          <w:sz w:val="16"/>
          <w:szCs w:val="16"/>
        </w:rPr>
        <w:t xml:space="preserve"> = </w:t>
      </w:r>
      <w:proofErr w:type="spellStart"/>
      <w:proofErr w:type="gramStart"/>
      <w:r>
        <w:rPr>
          <w:rFonts w:ascii="Courier New" w:hAnsi="Courier New" w:cs="Courier New"/>
          <w:b/>
          <w:sz w:val="16"/>
          <w:szCs w:val="16"/>
        </w:rPr>
        <w:t>psnr</w:t>
      </w:r>
      <w:proofErr w:type="spellEnd"/>
      <w:r>
        <w:rPr>
          <w:rFonts w:ascii="Courier New" w:hAnsi="Courier New" w:cs="Courier New"/>
          <w:b/>
          <w:sz w:val="16"/>
          <w:szCs w:val="16"/>
        </w:rPr>
        <w:t>(</w:t>
      </w:r>
      <w:proofErr w:type="gramEnd"/>
      <w:r>
        <w:rPr>
          <w:rFonts w:ascii="Courier New" w:hAnsi="Courier New" w:cs="Courier New"/>
          <w:b/>
          <w:sz w:val="16"/>
          <w:szCs w:val="16"/>
        </w:rPr>
        <w:t>e)</w:t>
      </w:r>
    </w:p>
    <w:p w14:paraId="6AC39C69" w14:textId="77777777" w:rsidR="007B61E0" w:rsidRPr="007B61E0" w:rsidRDefault="007B61E0" w:rsidP="007B61E0">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proofErr w:type="spellStart"/>
      <w:proofErr w:type="gramStart"/>
      <w:r w:rsidRPr="007B61E0">
        <w:rPr>
          <w:rFonts w:ascii="Courier New" w:hAnsi="Courier New" w:cs="Courier New"/>
          <w:b/>
          <w:sz w:val="16"/>
          <w:szCs w:val="16"/>
        </w:rPr>
        <w:t>ans</w:t>
      </w:r>
      <w:proofErr w:type="spellEnd"/>
      <w:proofErr w:type="gramEnd"/>
      <w:r w:rsidRPr="007B61E0">
        <w:rPr>
          <w:rFonts w:ascii="Courier New" w:hAnsi="Courier New" w:cs="Courier New"/>
          <w:b/>
          <w:sz w:val="16"/>
          <w:szCs w:val="16"/>
        </w:rPr>
        <w:t>(:,:,1) =</w:t>
      </w:r>
    </w:p>
    <w:p w14:paraId="6D5454F0" w14:textId="77777777" w:rsidR="007B61E0" w:rsidRPr="007B61E0" w:rsidRDefault="007B61E0" w:rsidP="007B61E0">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p>
    <w:p w14:paraId="574B7180" w14:textId="77777777" w:rsidR="007B61E0" w:rsidRPr="007B61E0" w:rsidRDefault="007B61E0" w:rsidP="007B61E0">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r w:rsidRPr="007B61E0">
        <w:rPr>
          <w:rFonts w:ascii="Courier New" w:hAnsi="Courier New" w:cs="Courier New"/>
          <w:b/>
          <w:sz w:val="16"/>
          <w:szCs w:val="16"/>
        </w:rPr>
        <w:t xml:space="preserve">   85.2202</w:t>
      </w:r>
    </w:p>
    <w:p w14:paraId="044E0E26" w14:textId="77777777" w:rsidR="007B61E0" w:rsidRPr="007B61E0" w:rsidRDefault="007B61E0" w:rsidP="007B61E0">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p>
    <w:p w14:paraId="418188B1" w14:textId="77777777" w:rsidR="007B61E0" w:rsidRPr="007B61E0" w:rsidRDefault="007B61E0" w:rsidP="007B61E0">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p>
    <w:p w14:paraId="2165D3AE" w14:textId="77777777" w:rsidR="007B61E0" w:rsidRPr="007B61E0" w:rsidRDefault="007B61E0" w:rsidP="007B61E0">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proofErr w:type="spellStart"/>
      <w:proofErr w:type="gramStart"/>
      <w:r w:rsidRPr="007B61E0">
        <w:rPr>
          <w:rFonts w:ascii="Courier New" w:hAnsi="Courier New" w:cs="Courier New"/>
          <w:b/>
          <w:sz w:val="16"/>
          <w:szCs w:val="16"/>
        </w:rPr>
        <w:t>ans</w:t>
      </w:r>
      <w:proofErr w:type="spellEnd"/>
      <w:proofErr w:type="gramEnd"/>
      <w:r w:rsidRPr="007B61E0">
        <w:rPr>
          <w:rFonts w:ascii="Courier New" w:hAnsi="Courier New" w:cs="Courier New"/>
          <w:b/>
          <w:sz w:val="16"/>
          <w:szCs w:val="16"/>
        </w:rPr>
        <w:t>(:,:,2) =</w:t>
      </w:r>
    </w:p>
    <w:p w14:paraId="5A768AD5" w14:textId="77777777" w:rsidR="007B61E0" w:rsidRPr="007B61E0" w:rsidRDefault="007B61E0" w:rsidP="007B61E0">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p>
    <w:p w14:paraId="10B8F84E" w14:textId="77777777" w:rsidR="007B61E0" w:rsidRPr="007B61E0" w:rsidRDefault="007B61E0" w:rsidP="007B61E0">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r w:rsidRPr="007B61E0">
        <w:rPr>
          <w:rFonts w:ascii="Courier New" w:hAnsi="Courier New" w:cs="Courier New"/>
          <w:b/>
          <w:sz w:val="16"/>
          <w:szCs w:val="16"/>
        </w:rPr>
        <w:t xml:space="preserve">   85.6441</w:t>
      </w:r>
    </w:p>
    <w:p w14:paraId="231A8388" w14:textId="77777777" w:rsidR="007B61E0" w:rsidRPr="007B61E0" w:rsidRDefault="007B61E0" w:rsidP="007B61E0">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p>
    <w:p w14:paraId="4B34BEEA" w14:textId="77777777" w:rsidR="007B61E0" w:rsidRPr="007B61E0" w:rsidRDefault="007B61E0" w:rsidP="007B61E0">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p>
    <w:p w14:paraId="418CEDED" w14:textId="77777777" w:rsidR="007B61E0" w:rsidRPr="007B61E0" w:rsidRDefault="007B61E0" w:rsidP="007B61E0">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proofErr w:type="spellStart"/>
      <w:proofErr w:type="gramStart"/>
      <w:r w:rsidRPr="007B61E0">
        <w:rPr>
          <w:rFonts w:ascii="Courier New" w:hAnsi="Courier New" w:cs="Courier New"/>
          <w:b/>
          <w:sz w:val="16"/>
          <w:szCs w:val="16"/>
        </w:rPr>
        <w:t>ans</w:t>
      </w:r>
      <w:proofErr w:type="spellEnd"/>
      <w:proofErr w:type="gramEnd"/>
      <w:r w:rsidRPr="007B61E0">
        <w:rPr>
          <w:rFonts w:ascii="Courier New" w:hAnsi="Courier New" w:cs="Courier New"/>
          <w:b/>
          <w:sz w:val="16"/>
          <w:szCs w:val="16"/>
        </w:rPr>
        <w:t>(:,:,3) =</w:t>
      </w:r>
    </w:p>
    <w:p w14:paraId="56906B8C" w14:textId="77777777" w:rsidR="007B61E0" w:rsidRPr="007B61E0" w:rsidRDefault="007B61E0" w:rsidP="007B61E0">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p>
    <w:p w14:paraId="698F9A62" w14:textId="7D7ABA83" w:rsidR="007B61E0" w:rsidRDefault="007B61E0" w:rsidP="007B61E0">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r w:rsidRPr="007B61E0">
        <w:rPr>
          <w:rFonts w:ascii="Courier New" w:hAnsi="Courier New" w:cs="Courier New"/>
          <w:b/>
          <w:sz w:val="16"/>
          <w:szCs w:val="16"/>
        </w:rPr>
        <w:t xml:space="preserve">   85.7090</w:t>
      </w:r>
    </w:p>
    <w:p w14:paraId="3CD52297" w14:textId="77777777" w:rsidR="0077108E" w:rsidRDefault="0077108E" w:rsidP="0077108E">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p>
    <w:p w14:paraId="579CBF44" w14:textId="77777777" w:rsidR="0077108E" w:rsidRPr="0077108E" w:rsidRDefault="0077108E" w:rsidP="0077108E">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p>
    <w:p w14:paraId="62D95583" w14:textId="77777777" w:rsidR="0077108E" w:rsidRDefault="0077108E" w:rsidP="0077108E">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rPr>
      </w:pPr>
    </w:p>
    <w:p w14:paraId="46B25F6D" w14:textId="77777777" w:rsidR="0077108E" w:rsidRPr="0077108E" w:rsidRDefault="0077108E" w:rsidP="0077108E">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rPr>
      </w:pPr>
    </w:p>
    <w:p w14:paraId="474ADBB8" w14:textId="77777777" w:rsidR="0077108E" w:rsidRPr="00A3641C" w:rsidRDefault="0077108E" w:rsidP="0077108E">
      <w:pPr>
        <w:pStyle w:val="ListParagraph"/>
        <w:widowControl w:val="0"/>
        <w:tabs>
          <w:tab w:val="left" w:pos="220"/>
          <w:tab w:val="left" w:pos="720"/>
        </w:tabs>
        <w:autoSpaceDE w:val="0"/>
        <w:autoSpaceDN w:val="0"/>
        <w:adjustRightInd w:val="0"/>
        <w:spacing w:after="240"/>
        <w:rPr>
          <w:rFonts w:ascii="Courier New" w:hAnsi="Courier New" w:cs="Courier New"/>
          <w:b/>
        </w:rPr>
      </w:pPr>
    </w:p>
    <w:p w14:paraId="4A427BA4" w14:textId="77777777" w:rsidR="00A3641C" w:rsidRDefault="00A3641C" w:rsidP="00A3641C">
      <w:pPr>
        <w:pStyle w:val="ListParagraph"/>
        <w:widowControl w:val="0"/>
        <w:numPr>
          <w:ilvl w:val="0"/>
          <w:numId w:val="3"/>
        </w:numPr>
        <w:tabs>
          <w:tab w:val="left" w:pos="220"/>
          <w:tab w:val="left" w:pos="720"/>
        </w:tabs>
        <w:autoSpaceDE w:val="0"/>
        <w:autoSpaceDN w:val="0"/>
        <w:adjustRightInd w:val="0"/>
        <w:spacing w:after="240"/>
        <w:rPr>
          <w:rFonts w:ascii="Courier New" w:hAnsi="Courier New" w:cs="Courier New"/>
          <w:b/>
        </w:rPr>
      </w:pPr>
      <w:r w:rsidRPr="00A3641C">
        <w:rPr>
          <w:rFonts w:ascii="Courier New" w:hAnsi="Courier New" w:cs="Courier New"/>
          <w:b/>
        </w:rPr>
        <w:t>7x7 Box</w:t>
      </w:r>
    </w:p>
    <w:p w14:paraId="6C57AF6C" w14:textId="77777777" w:rsidR="0077108E" w:rsidRPr="0077108E" w:rsidRDefault="0077108E" w:rsidP="007B61E0">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r w:rsidRPr="0077108E">
        <w:rPr>
          <w:rFonts w:ascii="Courier New" w:hAnsi="Courier New" w:cs="Courier New"/>
          <w:b/>
          <w:sz w:val="16"/>
          <w:szCs w:val="16"/>
        </w:rPr>
        <w:t xml:space="preserve">EDU&gt;&gt; g = </w:t>
      </w:r>
      <w:proofErr w:type="spellStart"/>
      <w:r w:rsidRPr="0077108E">
        <w:rPr>
          <w:rFonts w:ascii="Courier New" w:hAnsi="Courier New" w:cs="Courier New"/>
          <w:b/>
          <w:sz w:val="16"/>
          <w:szCs w:val="16"/>
        </w:rPr>
        <w:t>box_</w:t>
      </w:r>
      <w:proofErr w:type="gramStart"/>
      <w:r w:rsidRPr="0077108E">
        <w:rPr>
          <w:rFonts w:ascii="Courier New" w:hAnsi="Courier New" w:cs="Courier New"/>
          <w:b/>
          <w:sz w:val="16"/>
          <w:szCs w:val="16"/>
        </w:rPr>
        <w:t>filter</w:t>
      </w:r>
      <w:proofErr w:type="spellEnd"/>
      <w:r w:rsidRPr="0077108E">
        <w:rPr>
          <w:rFonts w:ascii="Courier New" w:hAnsi="Courier New" w:cs="Courier New"/>
          <w:b/>
          <w:sz w:val="16"/>
          <w:szCs w:val="16"/>
        </w:rPr>
        <w:t>(</w:t>
      </w:r>
      <w:proofErr w:type="gramEnd"/>
      <w:r w:rsidRPr="0077108E">
        <w:rPr>
          <w:rFonts w:ascii="Courier New" w:hAnsi="Courier New" w:cs="Courier New"/>
          <w:b/>
          <w:sz w:val="16"/>
          <w:szCs w:val="16"/>
        </w:rPr>
        <w:t xml:space="preserve">f,[7 </w:t>
      </w:r>
      <w:proofErr w:type="spellStart"/>
      <w:r w:rsidRPr="0077108E">
        <w:rPr>
          <w:rFonts w:ascii="Courier New" w:hAnsi="Courier New" w:cs="Courier New"/>
          <w:b/>
          <w:sz w:val="16"/>
          <w:szCs w:val="16"/>
        </w:rPr>
        <w:t>7</w:t>
      </w:r>
      <w:proofErr w:type="spellEnd"/>
      <w:r w:rsidRPr="0077108E">
        <w:rPr>
          <w:rFonts w:ascii="Courier New" w:hAnsi="Courier New" w:cs="Courier New"/>
          <w:b/>
          <w:sz w:val="16"/>
          <w:szCs w:val="16"/>
        </w:rPr>
        <w:t>], 0);</w:t>
      </w:r>
    </w:p>
    <w:p w14:paraId="7AF1BB17" w14:textId="77777777" w:rsidR="0077108E" w:rsidRPr="0077108E" w:rsidRDefault="0077108E" w:rsidP="007B61E0">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r w:rsidRPr="0077108E">
        <w:rPr>
          <w:rFonts w:ascii="Courier New" w:hAnsi="Courier New" w:cs="Courier New"/>
          <w:b/>
          <w:sz w:val="16"/>
          <w:szCs w:val="16"/>
        </w:rPr>
        <w:t xml:space="preserve">EDU&gt;&gt; e = </w:t>
      </w:r>
      <w:proofErr w:type="spellStart"/>
      <w:proofErr w:type="gramStart"/>
      <w:r w:rsidRPr="0077108E">
        <w:rPr>
          <w:rFonts w:ascii="Courier New" w:hAnsi="Courier New" w:cs="Courier New"/>
          <w:b/>
          <w:sz w:val="16"/>
          <w:szCs w:val="16"/>
        </w:rPr>
        <w:t>mse</w:t>
      </w:r>
      <w:proofErr w:type="spellEnd"/>
      <w:r w:rsidRPr="0077108E">
        <w:rPr>
          <w:rFonts w:ascii="Courier New" w:hAnsi="Courier New" w:cs="Courier New"/>
          <w:b/>
          <w:sz w:val="16"/>
          <w:szCs w:val="16"/>
        </w:rPr>
        <w:t>(</w:t>
      </w:r>
      <w:proofErr w:type="spellStart"/>
      <w:proofErr w:type="gramEnd"/>
      <w:r w:rsidRPr="0077108E">
        <w:rPr>
          <w:rFonts w:ascii="Courier New" w:hAnsi="Courier New" w:cs="Courier New"/>
          <w:b/>
          <w:sz w:val="16"/>
          <w:szCs w:val="16"/>
        </w:rPr>
        <w:t>f,g</w:t>
      </w:r>
      <w:proofErr w:type="spellEnd"/>
      <w:r w:rsidRPr="0077108E">
        <w:rPr>
          <w:rFonts w:ascii="Courier New" w:hAnsi="Courier New" w:cs="Courier New"/>
          <w:b/>
          <w:sz w:val="16"/>
          <w:szCs w:val="16"/>
        </w:rPr>
        <w:t>);</w:t>
      </w:r>
    </w:p>
    <w:p w14:paraId="26A3611C" w14:textId="77777777" w:rsidR="0077108E" w:rsidRPr="0077108E" w:rsidRDefault="0077108E" w:rsidP="007B61E0">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r w:rsidRPr="0077108E">
        <w:rPr>
          <w:rFonts w:ascii="Courier New" w:hAnsi="Courier New" w:cs="Courier New"/>
          <w:b/>
          <w:sz w:val="16"/>
          <w:szCs w:val="16"/>
        </w:rPr>
        <w:t>EDU&gt;&gt; e</w:t>
      </w:r>
    </w:p>
    <w:p w14:paraId="64D13D78" w14:textId="77777777" w:rsidR="0077108E" w:rsidRPr="0077108E" w:rsidRDefault="0077108E" w:rsidP="007B61E0">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p>
    <w:p w14:paraId="4A301DAD" w14:textId="77777777" w:rsidR="0077108E" w:rsidRPr="0077108E" w:rsidRDefault="0077108E" w:rsidP="007B61E0">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proofErr w:type="gramStart"/>
      <w:r w:rsidRPr="0077108E">
        <w:rPr>
          <w:rFonts w:ascii="Courier New" w:hAnsi="Courier New" w:cs="Courier New"/>
          <w:b/>
          <w:sz w:val="16"/>
          <w:szCs w:val="16"/>
        </w:rPr>
        <w:t>e</w:t>
      </w:r>
      <w:proofErr w:type="gramEnd"/>
      <w:r w:rsidRPr="0077108E">
        <w:rPr>
          <w:rFonts w:ascii="Courier New" w:hAnsi="Courier New" w:cs="Courier New"/>
          <w:b/>
          <w:sz w:val="16"/>
          <w:szCs w:val="16"/>
        </w:rPr>
        <w:t>(:,:,1) =</w:t>
      </w:r>
    </w:p>
    <w:p w14:paraId="32EF6411" w14:textId="77777777" w:rsidR="0077108E" w:rsidRPr="0077108E" w:rsidRDefault="0077108E" w:rsidP="007B61E0">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p>
    <w:p w14:paraId="24DEC16F" w14:textId="77777777" w:rsidR="0077108E" w:rsidRPr="0077108E" w:rsidRDefault="0077108E" w:rsidP="007B61E0">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r w:rsidRPr="0077108E">
        <w:rPr>
          <w:rFonts w:ascii="Courier New" w:hAnsi="Courier New" w:cs="Courier New"/>
          <w:b/>
          <w:sz w:val="16"/>
          <w:szCs w:val="16"/>
        </w:rPr>
        <w:t xml:space="preserve">   4.0753e-04</w:t>
      </w:r>
    </w:p>
    <w:p w14:paraId="10AF9053" w14:textId="77777777" w:rsidR="0077108E" w:rsidRPr="0077108E" w:rsidRDefault="0077108E" w:rsidP="007B61E0">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p>
    <w:p w14:paraId="3A408131" w14:textId="77777777" w:rsidR="0077108E" w:rsidRPr="0077108E" w:rsidRDefault="0077108E" w:rsidP="007B61E0">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p>
    <w:p w14:paraId="57A901C0" w14:textId="77777777" w:rsidR="0077108E" w:rsidRPr="0077108E" w:rsidRDefault="0077108E" w:rsidP="007B61E0">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proofErr w:type="gramStart"/>
      <w:r w:rsidRPr="0077108E">
        <w:rPr>
          <w:rFonts w:ascii="Courier New" w:hAnsi="Courier New" w:cs="Courier New"/>
          <w:b/>
          <w:sz w:val="16"/>
          <w:szCs w:val="16"/>
        </w:rPr>
        <w:t>e</w:t>
      </w:r>
      <w:proofErr w:type="gramEnd"/>
      <w:r w:rsidRPr="0077108E">
        <w:rPr>
          <w:rFonts w:ascii="Courier New" w:hAnsi="Courier New" w:cs="Courier New"/>
          <w:b/>
          <w:sz w:val="16"/>
          <w:szCs w:val="16"/>
        </w:rPr>
        <w:t>(:,:,2) =</w:t>
      </w:r>
    </w:p>
    <w:p w14:paraId="09B5117F" w14:textId="77777777" w:rsidR="0077108E" w:rsidRPr="0077108E" w:rsidRDefault="0077108E" w:rsidP="007B61E0">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p>
    <w:p w14:paraId="026CFA73" w14:textId="77777777" w:rsidR="0077108E" w:rsidRPr="0077108E" w:rsidRDefault="0077108E" w:rsidP="007B61E0">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r w:rsidRPr="0077108E">
        <w:rPr>
          <w:rFonts w:ascii="Courier New" w:hAnsi="Courier New" w:cs="Courier New"/>
          <w:b/>
          <w:sz w:val="16"/>
          <w:szCs w:val="16"/>
        </w:rPr>
        <w:t xml:space="preserve">   3.8336e-04</w:t>
      </w:r>
    </w:p>
    <w:p w14:paraId="29D0C1EE" w14:textId="77777777" w:rsidR="0077108E" w:rsidRPr="0077108E" w:rsidRDefault="0077108E" w:rsidP="007B61E0">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p>
    <w:p w14:paraId="48AC8B20" w14:textId="77777777" w:rsidR="0077108E" w:rsidRPr="0077108E" w:rsidRDefault="0077108E" w:rsidP="007B61E0">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p>
    <w:p w14:paraId="1E6215EE" w14:textId="77777777" w:rsidR="0077108E" w:rsidRPr="0077108E" w:rsidRDefault="0077108E" w:rsidP="007B61E0">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proofErr w:type="gramStart"/>
      <w:r w:rsidRPr="0077108E">
        <w:rPr>
          <w:rFonts w:ascii="Courier New" w:hAnsi="Courier New" w:cs="Courier New"/>
          <w:b/>
          <w:sz w:val="16"/>
          <w:szCs w:val="16"/>
        </w:rPr>
        <w:t>e</w:t>
      </w:r>
      <w:proofErr w:type="gramEnd"/>
      <w:r w:rsidRPr="0077108E">
        <w:rPr>
          <w:rFonts w:ascii="Courier New" w:hAnsi="Courier New" w:cs="Courier New"/>
          <w:b/>
          <w:sz w:val="16"/>
          <w:szCs w:val="16"/>
        </w:rPr>
        <w:t>(:,:,3) =</w:t>
      </w:r>
    </w:p>
    <w:p w14:paraId="33F013FE" w14:textId="77777777" w:rsidR="0077108E" w:rsidRPr="0077108E" w:rsidRDefault="0077108E" w:rsidP="007B61E0">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p>
    <w:p w14:paraId="1C3BCA85" w14:textId="77777777" w:rsidR="0077108E" w:rsidRPr="0077108E" w:rsidRDefault="0077108E" w:rsidP="007B61E0">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r w:rsidRPr="0077108E">
        <w:rPr>
          <w:rFonts w:ascii="Courier New" w:hAnsi="Courier New" w:cs="Courier New"/>
          <w:b/>
          <w:sz w:val="16"/>
          <w:szCs w:val="16"/>
        </w:rPr>
        <w:t xml:space="preserve">   3.9420e-04</w:t>
      </w:r>
    </w:p>
    <w:p w14:paraId="1DDBF936" w14:textId="36194C7A" w:rsidR="0077108E" w:rsidRPr="0077108E" w:rsidRDefault="0077108E" w:rsidP="007B61E0">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r w:rsidRPr="0077108E">
        <w:rPr>
          <w:rFonts w:ascii="Courier New" w:hAnsi="Courier New" w:cs="Courier New"/>
          <w:b/>
          <w:sz w:val="16"/>
          <w:szCs w:val="16"/>
        </w:rPr>
        <w:t>EDU&gt;&gt;</w:t>
      </w:r>
      <w:r w:rsidR="007B61E0">
        <w:rPr>
          <w:rFonts w:ascii="Courier New" w:hAnsi="Courier New" w:cs="Courier New"/>
          <w:b/>
          <w:sz w:val="16"/>
          <w:szCs w:val="16"/>
        </w:rPr>
        <w:t xml:space="preserve"> </w:t>
      </w:r>
      <w:proofErr w:type="spellStart"/>
      <w:r w:rsidR="007B61E0">
        <w:rPr>
          <w:rFonts w:ascii="Courier New" w:hAnsi="Courier New" w:cs="Courier New"/>
          <w:b/>
          <w:sz w:val="16"/>
          <w:szCs w:val="16"/>
        </w:rPr>
        <w:t>psnr</w:t>
      </w:r>
      <w:proofErr w:type="spellEnd"/>
      <w:r w:rsidR="007B61E0">
        <w:rPr>
          <w:rFonts w:ascii="Courier New" w:hAnsi="Courier New" w:cs="Courier New"/>
          <w:b/>
          <w:sz w:val="16"/>
          <w:szCs w:val="16"/>
        </w:rPr>
        <w:t xml:space="preserve"> = </w:t>
      </w:r>
      <w:proofErr w:type="spellStart"/>
      <w:proofErr w:type="gramStart"/>
      <w:r w:rsidR="007B61E0">
        <w:rPr>
          <w:rFonts w:ascii="Courier New" w:hAnsi="Courier New" w:cs="Courier New"/>
          <w:b/>
          <w:sz w:val="16"/>
          <w:szCs w:val="16"/>
        </w:rPr>
        <w:t>psnr</w:t>
      </w:r>
      <w:proofErr w:type="spellEnd"/>
      <w:r w:rsidR="007B61E0">
        <w:rPr>
          <w:rFonts w:ascii="Courier New" w:hAnsi="Courier New" w:cs="Courier New"/>
          <w:b/>
          <w:sz w:val="16"/>
          <w:szCs w:val="16"/>
        </w:rPr>
        <w:t>(</w:t>
      </w:r>
      <w:proofErr w:type="gramEnd"/>
      <w:r w:rsidR="007B61E0">
        <w:rPr>
          <w:rFonts w:ascii="Courier New" w:hAnsi="Courier New" w:cs="Courier New"/>
          <w:b/>
          <w:sz w:val="16"/>
          <w:szCs w:val="16"/>
        </w:rPr>
        <w:t>e)</w:t>
      </w:r>
    </w:p>
    <w:p w14:paraId="3A2AC0BC" w14:textId="77777777" w:rsidR="0077108E" w:rsidRPr="0077108E" w:rsidRDefault="0077108E" w:rsidP="007B61E0">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proofErr w:type="spellStart"/>
      <w:proofErr w:type="gramStart"/>
      <w:r w:rsidRPr="0077108E">
        <w:rPr>
          <w:rFonts w:ascii="Courier New" w:hAnsi="Courier New" w:cs="Courier New"/>
          <w:b/>
          <w:sz w:val="16"/>
          <w:szCs w:val="16"/>
        </w:rPr>
        <w:t>ans</w:t>
      </w:r>
      <w:proofErr w:type="spellEnd"/>
      <w:proofErr w:type="gramEnd"/>
      <w:r w:rsidRPr="0077108E">
        <w:rPr>
          <w:rFonts w:ascii="Courier New" w:hAnsi="Courier New" w:cs="Courier New"/>
          <w:b/>
          <w:sz w:val="16"/>
          <w:szCs w:val="16"/>
        </w:rPr>
        <w:t>(:,:,1) =</w:t>
      </w:r>
    </w:p>
    <w:p w14:paraId="1530CB9C" w14:textId="77777777" w:rsidR="0077108E" w:rsidRPr="0077108E" w:rsidRDefault="0077108E" w:rsidP="007B61E0">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p>
    <w:p w14:paraId="0BFFD4F3" w14:textId="77777777" w:rsidR="0077108E" w:rsidRPr="0077108E" w:rsidRDefault="0077108E" w:rsidP="007B61E0">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r w:rsidRPr="0077108E">
        <w:rPr>
          <w:rFonts w:ascii="Courier New" w:hAnsi="Courier New" w:cs="Courier New"/>
          <w:b/>
          <w:sz w:val="16"/>
          <w:szCs w:val="16"/>
        </w:rPr>
        <w:t xml:space="preserve">   82.0292</w:t>
      </w:r>
    </w:p>
    <w:p w14:paraId="7099275F" w14:textId="77777777" w:rsidR="0077108E" w:rsidRPr="0077108E" w:rsidRDefault="0077108E" w:rsidP="007B61E0">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p>
    <w:p w14:paraId="3E885116" w14:textId="77777777" w:rsidR="0077108E" w:rsidRPr="0077108E" w:rsidRDefault="0077108E" w:rsidP="007B61E0">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p>
    <w:p w14:paraId="0E9B9049" w14:textId="77777777" w:rsidR="0077108E" w:rsidRPr="0077108E" w:rsidRDefault="0077108E" w:rsidP="007B61E0">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proofErr w:type="spellStart"/>
      <w:proofErr w:type="gramStart"/>
      <w:r w:rsidRPr="0077108E">
        <w:rPr>
          <w:rFonts w:ascii="Courier New" w:hAnsi="Courier New" w:cs="Courier New"/>
          <w:b/>
          <w:sz w:val="16"/>
          <w:szCs w:val="16"/>
        </w:rPr>
        <w:t>ans</w:t>
      </w:r>
      <w:proofErr w:type="spellEnd"/>
      <w:proofErr w:type="gramEnd"/>
      <w:r w:rsidRPr="0077108E">
        <w:rPr>
          <w:rFonts w:ascii="Courier New" w:hAnsi="Courier New" w:cs="Courier New"/>
          <w:b/>
          <w:sz w:val="16"/>
          <w:szCs w:val="16"/>
        </w:rPr>
        <w:t>(:,:,2) =</w:t>
      </w:r>
    </w:p>
    <w:p w14:paraId="00FB0B74" w14:textId="77777777" w:rsidR="0077108E" w:rsidRPr="0077108E" w:rsidRDefault="0077108E" w:rsidP="007B61E0">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p>
    <w:p w14:paraId="39F306D5" w14:textId="77777777" w:rsidR="0077108E" w:rsidRPr="0077108E" w:rsidRDefault="0077108E" w:rsidP="007B61E0">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r w:rsidRPr="0077108E">
        <w:rPr>
          <w:rFonts w:ascii="Courier New" w:hAnsi="Courier New" w:cs="Courier New"/>
          <w:b/>
          <w:sz w:val="16"/>
          <w:szCs w:val="16"/>
        </w:rPr>
        <w:t xml:space="preserve">   82.2947</w:t>
      </w:r>
    </w:p>
    <w:p w14:paraId="3B59DADE" w14:textId="77777777" w:rsidR="0077108E" w:rsidRPr="0077108E" w:rsidRDefault="0077108E" w:rsidP="007B61E0">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p>
    <w:p w14:paraId="012E5284" w14:textId="77777777" w:rsidR="0077108E" w:rsidRPr="0077108E" w:rsidRDefault="0077108E" w:rsidP="007B61E0">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p>
    <w:p w14:paraId="69203997" w14:textId="77777777" w:rsidR="0077108E" w:rsidRPr="0077108E" w:rsidRDefault="0077108E" w:rsidP="007B61E0">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proofErr w:type="spellStart"/>
      <w:proofErr w:type="gramStart"/>
      <w:r w:rsidRPr="0077108E">
        <w:rPr>
          <w:rFonts w:ascii="Courier New" w:hAnsi="Courier New" w:cs="Courier New"/>
          <w:b/>
          <w:sz w:val="16"/>
          <w:szCs w:val="16"/>
        </w:rPr>
        <w:t>ans</w:t>
      </w:r>
      <w:proofErr w:type="spellEnd"/>
      <w:proofErr w:type="gramEnd"/>
      <w:r w:rsidRPr="0077108E">
        <w:rPr>
          <w:rFonts w:ascii="Courier New" w:hAnsi="Courier New" w:cs="Courier New"/>
          <w:b/>
          <w:sz w:val="16"/>
          <w:szCs w:val="16"/>
        </w:rPr>
        <w:t>(:,:,3) =</w:t>
      </w:r>
    </w:p>
    <w:p w14:paraId="144E3312" w14:textId="77777777" w:rsidR="0077108E" w:rsidRPr="0077108E" w:rsidRDefault="0077108E" w:rsidP="007B61E0">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p>
    <w:p w14:paraId="1709F6FC" w14:textId="77777777" w:rsidR="0077108E" w:rsidRPr="0077108E" w:rsidRDefault="0077108E" w:rsidP="007B61E0">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r w:rsidRPr="0077108E">
        <w:rPr>
          <w:rFonts w:ascii="Courier New" w:hAnsi="Courier New" w:cs="Courier New"/>
          <w:b/>
          <w:sz w:val="16"/>
          <w:szCs w:val="16"/>
        </w:rPr>
        <w:t xml:space="preserve">   82.1736</w:t>
      </w:r>
    </w:p>
    <w:p w14:paraId="33626753" w14:textId="77777777" w:rsidR="0077108E" w:rsidRDefault="0077108E" w:rsidP="0077108E">
      <w:pPr>
        <w:pStyle w:val="ListParagraph"/>
        <w:widowControl w:val="0"/>
        <w:tabs>
          <w:tab w:val="left" w:pos="220"/>
          <w:tab w:val="left" w:pos="720"/>
        </w:tabs>
        <w:autoSpaceDE w:val="0"/>
        <w:autoSpaceDN w:val="0"/>
        <w:adjustRightInd w:val="0"/>
        <w:spacing w:after="240"/>
        <w:rPr>
          <w:rFonts w:ascii="Courier New" w:hAnsi="Courier New" w:cs="Courier New"/>
          <w:b/>
        </w:rPr>
      </w:pPr>
    </w:p>
    <w:p w14:paraId="1AF45E84" w14:textId="77777777" w:rsidR="0077108E" w:rsidRPr="00A3641C" w:rsidRDefault="0077108E" w:rsidP="0077108E">
      <w:pPr>
        <w:pStyle w:val="ListParagraph"/>
        <w:widowControl w:val="0"/>
        <w:tabs>
          <w:tab w:val="left" w:pos="220"/>
          <w:tab w:val="left" w:pos="720"/>
        </w:tabs>
        <w:autoSpaceDE w:val="0"/>
        <w:autoSpaceDN w:val="0"/>
        <w:adjustRightInd w:val="0"/>
        <w:spacing w:after="240"/>
        <w:rPr>
          <w:rFonts w:ascii="Courier New" w:hAnsi="Courier New" w:cs="Courier New"/>
          <w:b/>
        </w:rPr>
      </w:pPr>
    </w:p>
    <w:p w14:paraId="738E2EFF" w14:textId="77777777" w:rsidR="00A3641C" w:rsidRDefault="00A3641C" w:rsidP="00A3641C">
      <w:pPr>
        <w:pStyle w:val="ListParagraph"/>
        <w:widowControl w:val="0"/>
        <w:numPr>
          <w:ilvl w:val="0"/>
          <w:numId w:val="3"/>
        </w:numPr>
        <w:tabs>
          <w:tab w:val="left" w:pos="220"/>
          <w:tab w:val="left" w:pos="720"/>
        </w:tabs>
        <w:autoSpaceDE w:val="0"/>
        <w:autoSpaceDN w:val="0"/>
        <w:adjustRightInd w:val="0"/>
        <w:spacing w:after="240"/>
        <w:rPr>
          <w:rFonts w:ascii="Courier New" w:hAnsi="Courier New" w:cs="Courier New"/>
          <w:b/>
        </w:rPr>
      </w:pPr>
      <w:r w:rsidRPr="00A3641C">
        <w:rPr>
          <w:rFonts w:ascii="Courier New" w:hAnsi="Courier New" w:cs="Courier New"/>
          <w:b/>
        </w:rPr>
        <w:t>3x3 Median</w:t>
      </w:r>
    </w:p>
    <w:p w14:paraId="7A3BDE68" w14:textId="77777777" w:rsidR="007B61E0" w:rsidRPr="00A7433A" w:rsidRDefault="007B61E0" w:rsidP="00A7433A">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r w:rsidRPr="00A7433A">
        <w:rPr>
          <w:rFonts w:ascii="Courier New" w:hAnsi="Courier New" w:cs="Courier New"/>
          <w:b/>
          <w:sz w:val="16"/>
          <w:szCs w:val="16"/>
        </w:rPr>
        <w:t xml:space="preserve">EDU&gt;&gt; g = </w:t>
      </w:r>
      <w:proofErr w:type="spellStart"/>
      <w:r w:rsidRPr="00A7433A">
        <w:rPr>
          <w:rFonts w:ascii="Courier New" w:hAnsi="Courier New" w:cs="Courier New"/>
          <w:b/>
          <w:sz w:val="16"/>
          <w:szCs w:val="16"/>
        </w:rPr>
        <w:t>median_</w:t>
      </w:r>
      <w:proofErr w:type="gramStart"/>
      <w:r w:rsidRPr="00A7433A">
        <w:rPr>
          <w:rFonts w:ascii="Courier New" w:hAnsi="Courier New" w:cs="Courier New"/>
          <w:b/>
          <w:sz w:val="16"/>
          <w:szCs w:val="16"/>
        </w:rPr>
        <w:t>filter</w:t>
      </w:r>
      <w:proofErr w:type="spellEnd"/>
      <w:r w:rsidRPr="00A7433A">
        <w:rPr>
          <w:rFonts w:ascii="Courier New" w:hAnsi="Courier New" w:cs="Courier New"/>
          <w:b/>
          <w:sz w:val="16"/>
          <w:szCs w:val="16"/>
        </w:rPr>
        <w:t>(</w:t>
      </w:r>
      <w:proofErr w:type="gramEnd"/>
      <w:r w:rsidRPr="00A7433A">
        <w:rPr>
          <w:rFonts w:ascii="Courier New" w:hAnsi="Courier New" w:cs="Courier New"/>
          <w:b/>
          <w:sz w:val="16"/>
          <w:szCs w:val="16"/>
        </w:rPr>
        <w:t xml:space="preserve">f, [3 </w:t>
      </w:r>
      <w:proofErr w:type="spellStart"/>
      <w:r w:rsidRPr="00A7433A">
        <w:rPr>
          <w:rFonts w:ascii="Courier New" w:hAnsi="Courier New" w:cs="Courier New"/>
          <w:b/>
          <w:sz w:val="16"/>
          <w:szCs w:val="16"/>
        </w:rPr>
        <w:t>3</w:t>
      </w:r>
      <w:proofErr w:type="spellEnd"/>
      <w:r w:rsidRPr="00A7433A">
        <w:rPr>
          <w:rFonts w:ascii="Courier New" w:hAnsi="Courier New" w:cs="Courier New"/>
          <w:b/>
          <w:sz w:val="16"/>
          <w:szCs w:val="16"/>
        </w:rPr>
        <w:t>], 0);</w:t>
      </w:r>
    </w:p>
    <w:p w14:paraId="68523FEE" w14:textId="65D02A26" w:rsidR="007B61E0" w:rsidRPr="00A7433A" w:rsidRDefault="007B61E0" w:rsidP="00A7433A">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r w:rsidRPr="00A7433A">
        <w:rPr>
          <w:rFonts w:ascii="Courier New" w:hAnsi="Courier New" w:cs="Courier New"/>
          <w:b/>
          <w:sz w:val="16"/>
          <w:szCs w:val="16"/>
        </w:rPr>
        <w:t xml:space="preserve">EDU&gt;&gt; e = </w:t>
      </w:r>
      <w:proofErr w:type="spellStart"/>
      <w:proofErr w:type="gramStart"/>
      <w:r w:rsidRPr="00A7433A">
        <w:rPr>
          <w:rFonts w:ascii="Courier New" w:hAnsi="Courier New" w:cs="Courier New"/>
          <w:b/>
          <w:sz w:val="16"/>
          <w:szCs w:val="16"/>
        </w:rPr>
        <w:t>mse</w:t>
      </w:r>
      <w:proofErr w:type="spellEnd"/>
      <w:r w:rsidRPr="00A7433A">
        <w:rPr>
          <w:rFonts w:ascii="Courier New" w:hAnsi="Courier New" w:cs="Courier New"/>
          <w:b/>
          <w:sz w:val="16"/>
          <w:szCs w:val="16"/>
        </w:rPr>
        <w:t>(</w:t>
      </w:r>
      <w:proofErr w:type="spellStart"/>
      <w:proofErr w:type="gramEnd"/>
      <w:r w:rsidRPr="00A7433A">
        <w:rPr>
          <w:rFonts w:ascii="Courier New" w:hAnsi="Courier New" w:cs="Courier New"/>
          <w:b/>
          <w:sz w:val="16"/>
          <w:szCs w:val="16"/>
        </w:rPr>
        <w:t>f,g</w:t>
      </w:r>
      <w:proofErr w:type="spellEnd"/>
      <w:r w:rsidRPr="00A7433A">
        <w:rPr>
          <w:rFonts w:ascii="Courier New" w:hAnsi="Courier New" w:cs="Courier New"/>
          <w:b/>
          <w:sz w:val="16"/>
          <w:szCs w:val="16"/>
        </w:rPr>
        <w:t>);</w:t>
      </w:r>
    </w:p>
    <w:p w14:paraId="02C7A808" w14:textId="77777777" w:rsidR="007B61E0" w:rsidRPr="00A7433A" w:rsidRDefault="007B61E0" w:rsidP="00A7433A">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r w:rsidRPr="00A7433A">
        <w:rPr>
          <w:rFonts w:ascii="Courier New" w:hAnsi="Courier New" w:cs="Courier New"/>
          <w:b/>
          <w:sz w:val="16"/>
          <w:szCs w:val="16"/>
        </w:rPr>
        <w:t xml:space="preserve">EDU&gt;&gt; e = </w:t>
      </w:r>
      <w:proofErr w:type="spellStart"/>
      <w:proofErr w:type="gramStart"/>
      <w:r w:rsidRPr="00A7433A">
        <w:rPr>
          <w:rFonts w:ascii="Courier New" w:hAnsi="Courier New" w:cs="Courier New"/>
          <w:b/>
          <w:sz w:val="16"/>
          <w:szCs w:val="16"/>
        </w:rPr>
        <w:t>mse</w:t>
      </w:r>
      <w:proofErr w:type="spellEnd"/>
      <w:r w:rsidRPr="00A7433A">
        <w:rPr>
          <w:rFonts w:ascii="Courier New" w:hAnsi="Courier New" w:cs="Courier New"/>
          <w:b/>
          <w:sz w:val="16"/>
          <w:szCs w:val="16"/>
        </w:rPr>
        <w:t>(</w:t>
      </w:r>
      <w:proofErr w:type="gramEnd"/>
      <w:r w:rsidRPr="00A7433A">
        <w:rPr>
          <w:rFonts w:ascii="Courier New" w:hAnsi="Courier New" w:cs="Courier New"/>
          <w:b/>
          <w:sz w:val="16"/>
          <w:szCs w:val="16"/>
        </w:rPr>
        <w:t>f(:,:,1),g);</w:t>
      </w:r>
    </w:p>
    <w:p w14:paraId="4085E936" w14:textId="77777777" w:rsidR="007B61E0" w:rsidRPr="00A7433A" w:rsidRDefault="007B61E0" w:rsidP="00A7433A">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r w:rsidRPr="00A7433A">
        <w:rPr>
          <w:rFonts w:ascii="Courier New" w:hAnsi="Courier New" w:cs="Courier New"/>
          <w:b/>
          <w:sz w:val="16"/>
          <w:szCs w:val="16"/>
        </w:rPr>
        <w:t>EDU&gt;&gt; e</w:t>
      </w:r>
    </w:p>
    <w:p w14:paraId="6C50A032" w14:textId="77777777" w:rsidR="007B61E0" w:rsidRPr="00A7433A" w:rsidRDefault="007B61E0" w:rsidP="00A7433A">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p>
    <w:p w14:paraId="6C1E9E5D" w14:textId="77777777" w:rsidR="007B61E0" w:rsidRPr="00A7433A" w:rsidRDefault="007B61E0" w:rsidP="00A7433A">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proofErr w:type="gramStart"/>
      <w:r w:rsidRPr="00A7433A">
        <w:rPr>
          <w:rFonts w:ascii="Courier New" w:hAnsi="Courier New" w:cs="Courier New"/>
          <w:b/>
          <w:sz w:val="16"/>
          <w:szCs w:val="16"/>
        </w:rPr>
        <w:t>e</w:t>
      </w:r>
      <w:proofErr w:type="gramEnd"/>
      <w:r w:rsidRPr="00A7433A">
        <w:rPr>
          <w:rFonts w:ascii="Courier New" w:hAnsi="Courier New" w:cs="Courier New"/>
          <w:b/>
          <w:sz w:val="16"/>
          <w:szCs w:val="16"/>
        </w:rPr>
        <w:t xml:space="preserve"> =</w:t>
      </w:r>
    </w:p>
    <w:p w14:paraId="6DAE4DE5" w14:textId="77777777" w:rsidR="007B61E0" w:rsidRPr="00A7433A" w:rsidRDefault="007B61E0" w:rsidP="00A7433A">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p>
    <w:p w14:paraId="52EF2AA0" w14:textId="77777777" w:rsidR="007B61E0" w:rsidRPr="00A7433A" w:rsidRDefault="007B61E0" w:rsidP="00A7433A">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r w:rsidRPr="00A7433A">
        <w:rPr>
          <w:rFonts w:ascii="Courier New" w:hAnsi="Courier New" w:cs="Courier New"/>
          <w:b/>
          <w:sz w:val="16"/>
          <w:szCs w:val="16"/>
        </w:rPr>
        <w:t xml:space="preserve">    0.0055</w:t>
      </w:r>
    </w:p>
    <w:p w14:paraId="3C430D46" w14:textId="77777777" w:rsidR="007B61E0" w:rsidRPr="00A7433A" w:rsidRDefault="007B61E0" w:rsidP="00A7433A">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p>
    <w:p w14:paraId="73610567" w14:textId="77777777" w:rsidR="007B61E0" w:rsidRPr="00A7433A" w:rsidRDefault="007B61E0" w:rsidP="00A7433A">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r w:rsidRPr="00A7433A">
        <w:rPr>
          <w:rFonts w:ascii="Courier New" w:hAnsi="Courier New" w:cs="Courier New"/>
          <w:b/>
          <w:sz w:val="16"/>
          <w:szCs w:val="16"/>
        </w:rPr>
        <w:t xml:space="preserve">EDU&gt;&gt; 20 * </w:t>
      </w:r>
      <w:proofErr w:type="gramStart"/>
      <w:r w:rsidRPr="00A7433A">
        <w:rPr>
          <w:rFonts w:ascii="Courier New" w:hAnsi="Courier New" w:cs="Courier New"/>
          <w:b/>
          <w:sz w:val="16"/>
          <w:szCs w:val="16"/>
        </w:rPr>
        <w:t>log10(</w:t>
      </w:r>
      <w:proofErr w:type="gramEnd"/>
      <w:r w:rsidRPr="00A7433A">
        <w:rPr>
          <w:rFonts w:ascii="Courier New" w:hAnsi="Courier New" w:cs="Courier New"/>
          <w:b/>
          <w:sz w:val="16"/>
          <w:szCs w:val="16"/>
        </w:rPr>
        <w:t>255/</w:t>
      </w:r>
      <w:proofErr w:type="spellStart"/>
      <w:r w:rsidRPr="00A7433A">
        <w:rPr>
          <w:rFonts w:ascii="Courier New" w:hAnsi="Courier New" w:cs="Courier New"/>
          <w:b/>
          <w:sz w:val="16"/>
          <w:szCs w:val="16"/>
        </w:rPr>
        <w:t>sqrt</w:t>
      </w:r>
      <w:proofErr w:type="spellEnd"/>
      <w:r w:rsidRPr="00A7433A">
        <w:rPr>
          <w:rFonts w:ascii="Courier New" w:hAnsi="Courier New" w:cs="Courier New"/>
          <w:b/>
          <w:sz w:val="16"/>
          <w:szCs w:val="16"/>
        </w:rPr>
        <w:t>(e))</w:t>
      </w:r>
    </w:p>
    <w:p w14:paraId="6C192B7D" w14:textId="77777777" w:rsidR="007B61E0" w:rsidRPr="00A7433A" w:rsidRDefault="007B61E0" w:rsidP="00A7433A">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p>
    <w:p w14:paraId="1CA649FB" w14:textId="77777777" w:rsidR="007B61E0" w:rsidRPr="00A7433A" w:rsidRDefault="007B61E0" w:rsidP="00A7433A">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proofErr w:type="spellStart"/>
      <w:proofErr w:type="gramStart"/>
      <w:r w:rsidRPr="00A7433A">
        <w:rPr>
          <w:rFonts w:ascii="Courier New" w:hAnsi="Courier New" w:cs="Courier New"/>
          <w:b/>
          <w:sz w:val="16"/>
          <w:szCs w:val="16"/>
        </w:rPr>
        <w:t>ans</w:t>
      </w:r>
      <w:proofErr w:type="spellEnd"/>
      <w:proofErr w:type="gramEnd"/>
      <w:r w:rsidRPr="00A7433A">
        <w:rPr>
          <w:rFonts w:ascii="Courier New" w:hAnsi="Courier New" w:cs="Courier New"/>
          <w:b/>
          <w:sz w:val="16"/>
          <w:szCs w:val="16"/>
        </w:rPr>
        <w:t xml:space="preserve"> =</w:t>
      </w:r>
    </w:p>
    <w:p w14:paraId="3270E77E" w14:textId="77777777" w:rsidR="007B61E0" w:rsidRPr="00A7433A" w:rsidRDefault="007B61E0" w:rsidP="00A7433A">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p>
    <w:p w14:paraId="7DEDE312" w14:textId="306DA74A" w:rsidR="007B61E0" w:rsidRPr="00A7433A" w:rsidRDefault="007B61E0" w:rsidP="00A7433A">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rPr>
          <w:rFonts w:ascii="Courier New" w:hAnsi="Courier New" w:cs="Courier New"/>
          <w:b/>
          <w:sz w:val="16"/>
          <w:szCs w:val="16"/>
        </w:rPr>
      </w:pPr>
      <w:r w:rsidRPr="00A7433A">
        <w:rPr>
          <w:rFonts w:ascii="Courier New" w:hAnsi="Courier New" w:cs="Courier New"/>
          <w:b/>
          <w:sz w:val="16"/>
          <w:szCs w:val="16"/>
        </w:rPr>
        <w:t xml:space="preserve">   70.7040</w:t>
      </w:r>
    </w:p>
    <w:p w14:paraId="3AF897ED" w14:textId="77777777" w:rsidR="00A7433A" w:rsidRPr="00A7433A" w:rsidRDefault="00A7433A" w:rsidP="00A3641C">
      <w:pPr>
        <w:pStyle w:val="ListParagraph"/>
        <w:widowControl w:val="0"/>
        <w:numPr>
          <w:ilvl w:val="0"/>
          <w:numId w:val="3"/>
        </w:numPr>
        <w:tabs>
          <w:tab w:val="left" w:pos="220"/>
          <w:tab w:val="left" w:pos="720"/>
        </w:tabs>
        <w:autoSpaceDE w:val="0"/>
        <w:autoSpaceDN w:val="0"/>
        <w:adjustRightInd w:val="0"/>
        <w:spacing w:after="240"/>
        <w:rPr>
          <w:rFonts w:ascii="Courier New" w:hAnsi="Courier New" w:cs="Courier New"/>
        </w:rPr>
      </w:pPr>
    </w:p>
    <w:p w14:paraId="30ADE679" w14:textId="6F068B87" w:rsidR="00A3641C" w:rsidRPr="00A7433A" w:rsidRDefault="00A3641C" w:rsidP="00A7433A">
      <w:pPr>
        <w:ind w:firstLine="720"/>
        <w:rPr>
          <w:rFonts w:ascii="Courier New" w:hAnsi="Courier New" w:cs="Courier New"/>
          <w:b/>
        </w:rPr>
      </w:pPr>
      <w:r w:rsidRPr="00A7433A">
        <w:rPr>
          <w:rFonts w:ascii="Courier New" w:hAnsi="Courier New" w:cs="Courier New"/>
          <w:b/>
        </w:rPr>
        <w:t>7x7 Median</w:t>
      </w:r>
    </w:p>
    <w:p w14:paraId="3C9D46BA" w14:textId="77777777" w:rsidR="00A7433A" w:rsidRPr="00A7433A" w:rsidRDefault="00A7433A" w:rsidP="00A7433A">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spacing w:after="240"/>
        <w:rPr>
          <w:rFonts w:ascii="Courier New" w:hAnsi="Courier New" w:cs="Courier New"/>
          <w:b/>
          <w:sz w:val="16"/>
          <w:szCs w:val="16"/>
        </w:rPr>
      </w:pPr>
      <w:r w:rsidRPr="00A7433A">
        <w:rPr>
          <w:rFonts w:ascii="Courier New" w:hAnsi="Courier New" w:cs="Courier New"/>
          <w:b/>
          <w:sz w:val="16"/>
          <w:szCs w:val="16"/>
        </w:rPr>
        <w:t xml:space="preserve">EDU&gt;&gt; g = </w:t>
      </w:r>
      <w:proofErr w:type="spellStart"/>
      <w:r w:rsidRPr="00A7433A">
        <w:rPr>
          <w:rFonts w:ascii="Courier New" w:hAnsi="Courier New" w:cs="Courier New"/>
          <w:b/>
          <w:sz w:val="16"/>
          <w:szCs w:val="16"/>
        </w:rPr>
        <w:t>median_</w:t>
      </w:r>
      <w:proofErr w:type="gramStart"/>
      <w:r w:rsidRPr="00A7433A">
        <w:rPr>
          <w:rFonts w:ascii="Courier New" w:hAnsi="Courier New" w:cs="Courier New"/>
          <w:b/>
          <w:sz w:val="16"/>
          <w:szCs w:val="16"/>
        </w:rPr>
        <w:t>filter</w:t>
      </w:r>
      <w:proofErr w:type="spellEnd"/>
      <w:r w:rsidRPr="00A7433A">
        <w:rPr>
          <w:rFonts w:ascii="Courier New" w:hAnsi="Courier New" w:cs="Courier New"/>
          <w:b/>
          <w:sz w:val="16"/>
          <w:szCs w:val="16"/>
        </w:rPr>
        <w:t>(</w:t>
      </w:r>
      <w:proofErr w:type="gramEnd"/>
      <w:r w:rsidRPr="00A7433A">
        <w:rPr>
          <w:rFonts w:ascii="Courier New" w:hAnsi="Courier New" w:cs="Courier New"/>
          <w:b/>
          <w:sz w:val="16"/>
          <w:szCs w:val="16"/>
        </w:rPr>
        <w:t xml:space="preserve">f, [7 </w:t>
      </w:r>
      <w:proofErr w:type="spellStart"/>
      <w:r w:rsidRPr="00A7433A">
        <w:rPr>
          <w:rFonts w:ascii="Courier New" w:hAnsi="Courier New" w:cs="Courier New"/>
          <w:b/>
          <w:sz w:val="16"/>
          <w:szCs w:val="16"/>
        </w:rPr>
        <w:t>7</w:t>
      </w:r>
      <w:proofErr w:type="spellEnd"/>
      <w:r w:rsidRPr="00A7433A">
        <w:rPr>
          <w:rFonts w:ascii="Courier New" w:hAnsi="Courier New" w:cs="Courier New"/>
          <w:b/>
          <w:sz w:val="16"/>
          <w:szCs w:val="16"/>
        </w:rPr>
        <w:t>], 0);</w:t>
      </w:r>
    </w:p>
    <w:p w14:paraId="78AF2A2E" w14:textId="77777777" w:rsidR="00A7433A" w:rsidRPr="00A7433A" w:rsidRDefault="00A7433A" w:rsidP="00A7433A">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spacing w:after="240"/>
        <w:rPr>
          <w:rFonts w:ascii="Courier New" w:hAnsi="Courier New" w:cs="Courier New"/>
          <w:b/>
          <w:sz w:val="16"/>
          <w:szCs w:val="16"/>
        </w:rPr>
      </w:pPr>
      <w:r w:rsidRPr="00A7433A">
        <w:rPr>
          <w:rFonts w:ascii="Courier New" w:hAnsi="Courier New" w:cs="Courier New"/>
          <w:b/>
          <w:sz w:val="16"/>
          <w:szCs w:val="16"/>
        </w:rPr>
        <w:t xml:space="preserve">EDU&gt;&gt; e = </w:t>
      </w:r>
      <w:proofErr w:type="spellStart"/>
      <w:proofErr w:type="gramStart"/>
      <w:r w:rsidRPr="00A7433A">
        <w:rPr>
          <w:rFonts w:ascii="Courier New" w:hAnsi="Courier New" w:cs="Courier New"/>
          <w:b/>
          <w:sz w:val="16"/>
          <w:szCs w:val="16"/>
        </w:rPr>
        <w:t>mse</w:t>
      </w:r>
      <w:proofErr w:type="spellEnd"/>
      <w:r w:rsidRPr="00A7433A">
        <w:rPr>
          <w:rFonts w:ascii="Courier New" w:hAnsi="Courier New" w:cs="Courier New"/>
          <w:b/>
          <w:sz w:val="16"/>
          <w:szCs w:val="16"/>
        </w:rPr>
        <w:t>(</w:t>
      </w:r>
      <w:proofErr w:type="gramEnd"/>
      <w:r w:rsidRPr="00A7433A">
        <w:rPr>
          <w:rFonts w:ascii="Courier New" w:hAnsi="Courier New" w:cs="Courier New"/>
          <w:b/>
          <w:sz w:val="16"/>
          <w:szCs w:val="16"/>
        </w:rPr>
        <w:t>f(:,:,1),g);</w:t>
      </w:r>
    </w:p>
    <w:p w14:paraId="72F21407" w14:textId="77777777" w:rsidR="00A7433A" w:rsidRPr="00A7433A" w:rsidRDefault="00A7433A" w:rsidP="00A7433A">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spacing w:after="240"/>
        <w:rPr>
          <w:rFonts w:ascii="Courier New" w:hAnsi="Courier New" w:cs="Courier New"/>
          <w:b/>
          <w:sz w:val="16"/>
          <w:szCs w:val="16"/>
        </w:rPr>
      </w:pPr>
      <w:r w:rsidRPr="00A7433A">
        <w:rPr>
          <w:rFonts w:ascii="Courier New" w:hAnsi="Courier New" w:cs="Courier New"/>
          <w:b/>
          <w:sz w:val="16"/>
          <w:szCs w:val="16"/>
        </w:rPr>
        <w:t>EDU&gt;&gt; e</w:t>
      </w:r>
    </w:p>
    <w:p w14:paraId="4BF75158" w14:textId="77777777" w:rsidR="00A7433A" w:rsidRPr="00A7433A" w:rsidRDefault="00A7433A" w:rsidP="00A7433A">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spacing w:after="240"/>
        <w:rPr>
          <w:rFonts w:ascii="Courier New" w:hAnsi="Courier New" w:cs="Courier New"/>
          <w:b/>
          <w:sz w:val="16"/>
          <w:szCs w:val="16"/>
        </w:rPr>
      </w:pPr>
    </w:p>
    <w:p w14:paraId="69F88019" w14:textId="77777777" w:rsidR="00A7433A" w:rsidRPr="00A7433A" w:rsidRDefault="00A7433A" w:rsidP="00A7433A">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spacing w:after="240"/>
        <w:rPr>
          <w:rFonts w:ascii="Courier New" w:hAnsi="Courier New" w:cs="Courier New"/>
          <w:b/>
          <w:sz w:val="16"/>
          <w:szCs w:val="16"/>
        </w:rPr>
      </w:pPr>
      <w:proofErr w:type="gramStart"/>
      <w:r w:rsidRPr="00A7433A">
        <w:rPr>
          <w:rFonts w:ascii="Courier New" w:hAnsi="Courier New" w:cs="Courier New"/>
          <w:b/>
          <w:sz w:val="16"/>
          <w:szCs w:val="16"/>
        </w:rPr>
        <w:t>e</w:t>
      </w:r>
      <w:proofErr w:type="gramEnd"/>
      <w:r w:rsidRPr="00A7433A">
        <w:rPr>
          <w:rFonts w:ascii="Courier New" w:hAnsi="Courier New" w:cs="Courier New"/>
          <w:b/>
          <w:sz w:val="16"/>
          <w:szCs w:val="16"/>
        </w:rPr>
        <w:t xml:space="preserve"> =</w:t>
      </w:r>
    </w:p>
    <w:p w14:paraId="7D5724D5" w14:textId="77777777" w:rsidR="00A7433A" w:rsidRPr="00A7433A" w:rsidRDefault="00A7433A" w:rsidP="00A7433A">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spacing w:after="240"/>
        <w:rPr>
          <w:rFonts w:ascii="Courier New" w:hAnsi="Courier New" w:cs="Courier New"/>
          <w:b/>
          <w:sz w:val="16"/>
          <w:szCs w:val="16"/>
        </w:rPr>
      </w:pPr>
    </w:p>
    <w:p w14:paraId="132CF2D9" w14:textId="77777777" w:rsidR="00A7433A" w:rsidRPr="00A7433A" w:rsidRDefault="00A7433A" w:rsidP="00A7433A">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spacing w:after="240"/>
        <w:rPr>
          <w:rFonts w:ascii="Courier New" w:hAnsi="Courier New" w:cs="Courier New"/>
          <w:b/>
          <w:sz w:val="16"/>
          <w:szCs w:val="16"/>
        </w:rPr>
      </w:pPr>
      <w:r w:rsidRPr="00A7433A">
        <w:rPr>
          <w:rFonts w:ascii="Courier New" w:hAnsi="Courier New" w:cs="Courier New"/>
          <w:b/>
          <w:sz w:val="16"/>
          <w:szCs w:val="16"/>
        </w:rPr>
        <w:t xml:space="preserve">    0.0059</w:t>
      </w:r>
    </w:p>
    <w:p w14:paraId="3E6D1EDD" w14:textId="77777777" w:rsidR="00A7433A" w:rsidRPr="00A7433A" w:rsidRDefault="00A7433A" w:rsidP="00A7433A">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spacing w:after="240"/>
        <w:rPr>
          <w:rFonts w:ascii="Courier New" w:hAnsi="Courier New" w:cs="Courier New"/>
          <w:b/>
          <w:sz w:val="16"/>
          <w:szCs w:val="16"/>
        </w:rPr>
      </w:pPr>
    </w:p>
    <w:p w14:paraId="7B45C851" w14:textId="77777777" w:rsidR="00A7433A" w:rsidRPr="00A7433A" w:rsidRDefault="00A7433A" w:rsidP="00A7433A">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spacing w:after="240"/>
        <w:rPr>
          <w:rFonts w:ascii="Courier New" w:hAnsi="Courier New" w:cs="Courier New"/>
          <w:b/>
          <w:sz w:val="16"/>
          <w:szCs w:val="16"/>
        </w:rPr>
      </w:pPr>
      <w:r w:rsidRPr="00A7433A">
        <w:rPr>
          <w:rFonts w:ascii="Courier New" w:hAnsi="Courier New" w:cs="Courier New"/>
          <w:b/>
          <w:sz w:val="16"/>
          <w:szCs w:val="16"/>
        </w:rPr>
        <w:t xml:space="preserve">EDU&gt;&gt; 20 * </w:t>
      </w:r>
      <w:proofErr w:type="gramStart"/>
      <w:r w:rsidRPr="00A7433A">
        <w:rPr>
          <w:rFonts w:ascii="Courier New" w:hAnsi="Courier New" w:cs="Courier New"/>
          <w:b/>
          <w:sz w:val="16"/>
          <w:szCs w:val="16"/>
        </w:rPr>
        <w:t>log10(</w:t>
      </w:r>
      <w:proofErr w:type="gramEnd"/>
      <w:r w:rsidRPr="00A7433A">
        <w:rPr>
          <w:rFonts w:ascii="Courier New" w:hAnsi="Courier New" w:cs="Courier New"/>
          <w:b/>
          <w:sz w:val="16"/>
          <w:szCs w:val="16"/>
        </w:rPr>
        <w:t>255/</w:t>
      </w:r>
      <w:proofErr w:type="spellStart"/>
      <w:r w:rsidRPr="00A7433A">
        <w:rPr>
          <w:rFonts w:ascii="Courier New" w:hAnsi="Courier New" w:cs="Courier New"/>
          <w:b/>
          <w:sz w:val="16"/>
          <w:szCs w:val="16"/>
        </w:rPr>
        <w:t>sqrt</w:t>
      </w:r>
      <w:proofErr w:type="spellEnd"/>
      <w:r w:rsidRPr="00A7433A">
        <w:rPr>
          <w:rFonts w:ascii="Courier New" w:hAnsi="Courier New" w:cs="Courier New"/>
          <w:b/>
          <w:sz w:val="16"/>
          <w:szCs w:val="16"/>
        </w:rPr>
        <w:t>(e))</w:t>
      </w:r>
    </w:p>
    <w:p w14:paraId="3F22C8EE" w14:textId="77777777" w:rsidR="00A7433A" w:rsidRPr="00A7433A" w:rsidRDefault="00A7433A" w:rsidP="00A7433A">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spacing w:after="240"/>
        <w:rPr>
          <w:rFonts w:ascii="Courier New" w:hAnsi="Courier New" w:cs="Courier New"/>
          <w:b/>
          <w:sz w:val="16"/>
          <w:szCs w:val="16"/>
        </w:rPr>
      </w:pPr>
    </w:p>
    <w:p w14:paraId="348335E4" w14:textId="77777777" w:rsidR="00A7433A" w:rsidRPr="00A7433A" w:rsidRDefault="00A7433A" w:rsidP="00A7433A">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spacing w:after="240"/>
        <w:rPr>
          <w:rFonts w:ascii="Courier New" w:hAnsi="Courier New" w:cs="Courier New"/>
          <w:b/>
          <w:sz w:val="16"/>
          <w:szCs w:val="16"/>
        </w:rPr>
      </w:pPr>
      <w:proofErr w:type="spellStart"/>
      <w:proofErr w:type="gramStart"/>
      <w:r w:rsidRPr="00A7433A">
        <w:rPr>
          <w:rFonts w:ascii="Courier New" w:hAnsi="Courier New" w:cs="Courier New"/>
          <w:b/>
          <w:sz w:val="16"/>
          <w:szCs w:val="16"/>
        </w:rPr>
        <w:t>ans</w:t>
      </w:r>
      <w:proofErr w:type="spellEnd"/>
      <w:proofErr w:type="gramEnd"/>
      <w:r w:rsidRPr="00A7433A">
        <w:rPr>
          <w:rFonts w:ascii="Courier New" w:hAnsi="Courier New" w:cs="Courier New"/>
          <w:b/>
          <w:sz w:val="16"/>
          <w:szCs w:val="16"/>
        </w:rPr>
        <w:t xml:space="preserve"> =</w:t>
      </w:r>
    </w:p>
    <w:p w14:paraId="28B74718" w14:textId="77777777" w:rsidR="00A7433A" w:rsidRPr="00A7433A" w:rsidRDefault="00A7433A" w:rsidP="00A7433A">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spacing w:after="240"/>
        <w:rPr>
          <w:rFonts w:ascii="Courier New" w:hAnsi="Courier New" w:cs="Courier New"/>
          <w:b/>
          <w:sz w:val="16"/>
          <w:szCs w:val="16"/>
        </w:rPr>
      </w:pPr>
    </w:p>
    <w:p w14:paraId="22011335" w14:textId="1A2F2057" w:rsidR="00A7433A" w:rsidRPr="00A7433A" w:rsidRDefault="00A7433A" w:rsidP="00A7433A">
      <w:pPr>
        <w:pStyle w:val="ListParagraph"/>
        <w:widowControl w:val="0"/>
        <w:pBdr>
          <w:top w:val="single" w:sz="4" w:space="1" w:color="auto"/>
          <w:left w:val="single" w:sz="4" w:space="4" w:color="auto"/>
          <w:bottom w:val="single" w:sz="4" w:space="1" w:color="auto"/>
          <w:right w:val="single" w:sz="4" w:space="4" w:color="auto"/>
        </w:pBdr>
        <w:tabs>
          <w:tab w:val="left" w:pos="220"/>
          <w:tab w:val="left" w:pos="720"/>
        </w:tabs>
        <w:autoSpaceDE w:val="0"/>
        <w:autoSpaceDN w:val="0"/>
        <w:adjustRightInd w:val="0"/>
        <w:spacing w:after="240"/>
        <w:rPr>
          <w:rFonts w:ascii="Courier New" w:hAnsi="Courier New" w:cs="Courier New"/>
          <w:b/>
          <w:sz w:val="16"/>
          <w:szCs w:val="16"/>
        </w:rPr>
      </w:pPr>
      <w:r w:rsidRPr="00A7433A">
        <w:rPr>
          <w:rFonts w:ascii="Courier New" w:hAnsi="Courier New" w:cs="Courier New"/>
          <w:b/>
          <w:sz w:val="16"/>
          <w:szCs w:val="16"/>
        </w:rPr>
        <w:t xml:space="preserve">   70.4405</w:t>
      </w:r>
    </w:p>
    <w:p w14:paraId="306A42E7" w14:textId="77777777" w:rsidR="00841C5A" w:rsidRDefault="00841C5A" w:rsidP="00A3641C">
      <w:pPr>
        <w:ind w:left="720"/>
        <w:rPr>
          <w:rFonts w:ascii="Courier New" w:hAnsi="Courier New" w:cs="Courier New"/>
        </w:rPr>
      </w:pPr>
    </w:p>
    <w:p w14:paraId="6923BCF1" w14:textId="436D472A" w:rsidR="00A7433A" w:rsidRPr="00BB4CCB" w:rsidRDefault="00A7433A" w:rsidP="00A3641C">
      <w:pPr>
        <w:ind w:left="720"/>
        <w:rPr>
          <w:rFonts w:ascii="Courier New" w:hAnsi="Courier New" w:cs="Courier New"/>
        </w:rPr>
      </w:pPr>
      <w:r>
        <w:rPr>
          <w:rFonts w:ascii="Courier New" w:hAnsi="Courier New" w:cs="Courier New"/>
        </w:rPr>
        <w:t>3x3 Box has a higher PSNR for this noisy image, thus performing better for real noise.</w:t>
      </w:r>
      <w:bookmarkStart w:id="0" w:name="_GoBack"/>
      <w:bookmarkEnd w:id="0"/>
    </w:p>
    <w:sectPr w:rsidR="00A7433A" w:rsidRPr="00BB4CCB" w:rsidSect="00574E28">
      <w:footerReference w:type="even" r:id="rId25"/>
      <w:footerReference w:type="default" r:id="rId26"/>
      <w:pgSz w:w="12240" w:h="15840"/>
      <w:pgMar w:top="1440" w:right="1440" w:bottom="1440" w:left="1440" w:header="720" w:footer="720" w:gutter="0"/>
      <w:cols w:space="720"/>
      <w:noEndnote/>
      <w:printerSettings r:id="rId27"/>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9928BC" w14:textId="77777777" w:rsidR="0077108E" w:rsidRDefault="0077108E" w:rsidP="00BB4CCB">
      <w:r>
        <w:separator/>
      </w:r>
    </w:p>
  </w:endnote>
  <w:endnote w:type="continuationSeparator" w:id="0">
    <w:p w14:paraId="69D2F646" w14:textId="77777777" w:rsidR="0077108E" w:rsidRDefault="0077108E" w:rsidP="00BB4C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ourier New">
    <w:panose1 w:val="020703090202050204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A4E5B6" w14:textId="77777777" w:rsidR="0077108E" w:rsidRDefault="0077108E" w:rsidP="00BB4CC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40D638B" w14:textId="77777777" w:rsidR="0077108E" w:rsidRDefault="0077108E" w:rsidP="00BB4CC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0F931F" w14:textId="77777777" w:rsidR="0077108E" w:rsidRDefault="0077108E" w:rsidP="00BB4CC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7433A">
      <w:rPr>
        <w:rStyle w:val="PageNumber"/>
        <w:noProof/>
      </w:rPr>
      <w:t>25</w:t>
    </w:r>
    <w:r>
      <w:rPr>
        <w:rStyle w:val="PageNumber"/>
      </w:rPr>
      <w:fldChar w:fldCharType="end"/>
    </w:r>
  </w:p>
  <w:p w14:paraId="398BEAAC" w14:textId="77777777" w:rsidR="0077108E" w:rsidRDefault="0077108E" w:rsidP="00BB4CC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56B7F9" w14:textId="77777777" w:rsidR="0077108E" w:rsidRDefault="0077108E" w:rsidP="00BB4CCB">
      <w:r>
        <w:separator/>
      </w:r>
    </w:p>
  </w:footnote>
  <w:footnote w:type="continuationSeparator" w:id="0">
    <w:p w14:paraId="250CF35D" w14:textId="77777777" w:rsidR="0077108E" w:rsidRDefault="0077108E" w:rsidP="00BB4CC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4CCB"/>
    <w:rsid w:val="00195BE8"/>
    <w:rsid w:val="00236C7F"/>
    <w:rsid w:val="00254970"/>
    <w:rsid w:val="00271C58"/>
    <w:rsid w:val="003831C3"/>
    <w:rsid w:val="003A0388"/>
    <w:rsid w:val="004B7266"/>
    <w:rsid w:val="004D53BA"/>
    <w:rsid w:val="005050AC"/>
    <w:rsid w:val="00574E28"/>
    <w:rsid w:val="00576138"/>
    <w:rsid w:val="00646A74"/>
    <w:rsid w:val="006B1A5B"/>
    <w:rsid w:val="0077108E"/>
    <w:rsid w:val="007B61E0"/>
    <w:rsid w:val="007F09E1"/>
    <w:rsid w:val="007F1F72"/>
    <w:rsid w:val="00841C5A"/>
    <w:rsid w:val="008A596C"/>
    <w:rsid w:val="008D2B13"/>
    <w:rsid w:val="008E6DE9"/>
    <w:rsid w:val="00922733"/>
    <w:rsid w:val="00A0255D"/>
    <w:rsid w:val="00A3641C"/>
    <w:rsid w:val="00A7433A"/>
    <w:rsid w:val="00BB4CCB"/>
    <w:rsid w:val="00BF4BE9"/>
    <w:rsid w:val="00E01458"/>
    <w:rsid w:val="00EF7592"/>
    <w:rsid w:val="00EF7ADD"/>
    <w:rsid w:val="00F63894"/>
    <w:rsid w:val="00F83ABA"/>
    <w:rsid w:val="00FB59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B2F16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BB4CCB"/>
    <w:pPr>
      <w:tabs>
        <w:tab w:val="center" w:pos="4320"/>
        <w:tab w:val="right" w:pos="8640"/>
      </w:tabs>
    </w:pPr>
  </w:style>
  <w:style w:type="character" w:customStyle="1" w:styleId="FooterChar">
    <w:name w:val="Footer Char"/>
    <w:basedOn w:val="DefaultParagraphFont"/>
    <w:link w:val="Footer"/>
    <w:uiPriority w:val="99"/>
    <w:rsid w:val="00BB4CCB"/>
  </w:style>
  <w:style w:type="character" w:styleId="PageNumber">
    <w:name w:val="page number"/>
    <w:basedOn w:val="DefaultParagraphFont"/>
    <w:uiPriority w:val="99"/>
    <w:semiHidden/>
    <w:unhideWhenUsed/>
    <w:rsid w:val="00BB4CCB"/>
  </w:style>
  <w:style w:type="paragraph" w:styleId="BalloonText">
    <w:name w:val="Balloon Text"/>
    <w:basedOn w:val="Normal"/>
    <w:link w:val="BalloonTextChar"/>
    <w:uiPriority w:val="99"/>
    <w:semiHidden/>
    <w:unhideWhenUsed/>
    <w:rsid w:val="008A596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A596C"/>
    <w:rPr>
      <w:rFonts w:ascii="Lucida Grande" w:hAnsi="Lucida Grande" w:cs="Lucida Grande"/>
      <w:sz w:val="18"/>
      <w:szCs w:val="18"/>
    </w:rPr>
  </w:style>
  <w:style w:type="character" w:styleId="Strong">
    <w:name w:val="Strong"/>
    <w:basedOn w:val="DefaultParagraphFont"/>
    <w:uiPriority w:val="22"/>
    <w:qFormat/>
    <w:rsid w:val="006B1A5B"/>
    <w:rPr>
      <w:b/>
      <w:bCs/>
    </w:rPr>
  </w:style>
  <w:style w:type="paragraph" w:styleId="Caption">
    <w:name w:val="caption"/>
    <w:basedOn w:val="Normal"/>
    <w:next w:val="Normal"/>
    <w:uiPriority w:val="35"/>
    <w:unhideWhenUsed/>
    <w:qFormat/>
    <w:rsid w:val="00254970"/>
    <w:pPr>
      <w:spacing w:after="200"/>
    </w:pPr>
    <w:rPr>
      <w:b/>
      <w:bCs/>
      <w:color w:val="4F81BD" w:themeColor="accent1"/>
      <w:sz w:val="18"/>
      <w:szCs w:val="18"/>
    </w:rPr>
  </w:style>
  <w:style w:type="paragraph" w:styleId="ListParagraph">
    <w:name w:val="List Paragraph"/>
    <w:basedOn w:val="Normal"/>
    <w:uiPriority w:val="34"/>
    <w:qFormat/>
    <w:rsid w:val="00A3641C"/>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BB4CCB"/>
    <w:pPr>
      <w:tabs>
        <w:tab w:val="center" w:pos="4320"/>
        <w:tab w:val="right" w:pos="8640"/>
      </w:tabs>
    </w:pPr>
  </w:style>
  <w:style w:type="character" w:customStyle="1" w:styleId="FooterChar">
    <w:name w:val="Footer Char"/>
    <w:basedOn w:val="DefaultParagraphFont"/>
    <w:link w:val="Footer"/>
    <w:uiPriority w:val="99"/>
    <w:rsid w:val="00BB4CCB"/>
  </w:style>
  <w:style w:type="character" w:styleId="PageNumber">
    <w:name w:val="page number"/>
    <w:basedOn w:val="DefaultParagraphFont"/>
    <w:uiPriority w:val="99"/>
    <w:semiHidden/>
    <w:unhideWhenUsed/>
    <w:rsid w:val="00BB4CCB"/>
  </w:style>
  <w:style w:type="paragraph" w:styleId="BalloonText">
    <w:name w:val="Balloon Text"/>
    <w:basedOn w:val="Normal"/>
    <w:link w:val="BalloonTextChar"/>
    <w:uiPriority w:val="99"/>
    <w:semiHidden/>
    <w:unhideWhenUsed/>
    <w:rsid w:val="008A596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A596C"/>
    <w:rPr>
      <w:rFonts w:ascii="Lucida Grande" w:hAnsi="Lucida Grande" w:cs="Lucida Grande"/>
      <w:sz w:val="18"/>
      <w:szCs w:val="18"/>
    </w:rPr>
  </w:style>
  <w:style w:type="character" w:styleId="Strong">
    <w:name w:val="Strong"/>
    <w:basedOn w:val="DefaultParagraphFont"/>
    <w:uiPriority w:val="22"/>
    <w:qFormat/>
    <w:rsid w:val="006B1A5B"/>
    <w:rPr>
      <w:b/>
      <w:bCs/>
    </w:rPr>
  </w:style>
  <w:style w:type="paragraph" w:styleId="Caption">
    <w:name w:val="caption"/>
    <w:basedOn w:val="Normal"/>
    <w:next w:val="Normal"/>
    <w:uiPriority w:val="35"/>
    <w:unhideWhenUsed/>
    <w:qFormat/>
    <w:rsid w:val="00254970"/>
    <w:pPr>
      <w:spacing w:after="200"/>
    </w:pPr>
    <w:rPr>
      <w:b/>
      <w:bCs/>
      <w:color w:val="4F81BD" w:themeColor="accent1"/>
      <w:sz w:val="18"/>
      <w:szCs w:val="18"/>
    </w:rPr>
  </w:style>
  <w:style w:type="paragraph" w:styleId="ListParagraph">
    <w:name w:val="List Paragraph"/>
    <w:basedOn w:val="Normal"/>
    <w:uiPriority w:val="34"/>
    <w:qFormat/>
    <w:rsid w:val="00A364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printerSettings" Target="printerSettings/printerSettings1.bin"/><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138</TotalTime>
  <Pages>27</Pages>
  <Words>1859</Words>
  <Characters>10601</Characters>
  <Application>Microsoft Macintosh Word</Application>
  <DocSecurity>0</DocSecurity>
  <Lines>88</Lines>
  <Paragraphs>24</Paragraphs>
  <ScaleCrop>false</ScaleCrop>
  <Company>UNLV Grad Student</Company>
  <LinksUpToDate>false</LinksUpToDate>
  <CharactersWithSpaces>12436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Krikor Hovasapian</dc:creator>
  <cp:keywords/>
  <dc:description/>
  <cp:lastModifiedBy>Krikor Hovasapian</cp:lastModifiedBy>
  <cp:revision>8</cp:revision>
  <dcterms:created xsi:type="dcterms:W3CDTF">2013-02-18T04:33:00Z</dcterms:created>
  <dcterms:modified xsi:type="dcterms:W3CDTF">2013-02-21T08:52:00Z</dcterms:modified>
</cp:coreProperties>
</file>